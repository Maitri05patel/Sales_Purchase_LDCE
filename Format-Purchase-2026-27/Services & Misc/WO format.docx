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B4A" w:rsidRDefault="004E1DD9">
      <w:pPr>
        <w:spacing w:before="95"/>
        <w:ind w:left="109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454.55pt;margin-top:16.85pt;width:115.7pt;height:94.75pt;z-index:-251655680;mso-position-horizontal-relative:page;mso-position-vertical-relative:page">
            <v:imagedata r:id="rId5" o:title=""/>
            <w10:wrap anchorx="page" anchory="page"/>
          </v:shape>
        </w:pict>
      </w:r>
      <w:r>
        <w:pict>
          <v:group id="_x0000_s1092" style="position:absolute;left:0;text-align:left;margin-left:63.25pt;margin-top:95.6pt;width:36.8pt;height:10.45pt;z-index:-251660800;mso-position-horizontal-relative:page" coordorigin="1265,1912" coordsize="736,209">
            <v:group id="_x0000_s1093" style="position:absolute;left:1284;top:1922;width:697;height:140" coordorigin="1284,1922" coordsize="697,140">
              <v:shape id="_x0000_s1112" style="position:absolute;left:1284;top:1922;width:697;height:140" coordorigin="1284,1922" coordsize="697,140" path="m1679,1949r8,-3l1705,1946r6,2l1716,1952r5,4l1724,1961r2,7l1753,1962r-3,-11l1745,1943r-6,-6l1720,1925r-21,-3l1688,1923r-19,6l1653,1941r-8,11l1638,1971r-3,22l1636,2008r6,20l1653,2044r6,5l1676,2059r21,3l1712,2062r12,-3l1733,2051r9,-7l1749,2033r4,-15l1727,2010r-3,10l1721,2027r-5,5l1710,2037r-6,2l1687,2039r-8,-4l1673,2028r-6,-7l1664,2008r,-33l1667,1964r6,-8l1679,1949xe" fillcolor="#ec3237" stroked="f">
                <v:path arrowok="t"/>
              </v:shape>
              <v:shape id="_x0000_s1111" style="position:absolute;left:1284;top:1922;width:697;height:140" coordorigin="1284,1922" coordsize="697,140" path="m1777,2034r,26l1802,2060r,-26l1777,2034xe" fillcolor="#ec3237" stroked="f">
                <v:path arrowok="t"/>
              </v:shape>
              <v:shape id="_x0000_s1110" style="position:absolute;left:1284;top:1922;width:697;height:140" coordorigin="1284,1922" coordsize="697,140" path="m1857,2037r,-37l1924,2000r,-23l1857,1977r,-30l1930,1947r,-22l1829,1925r,135l1932,2060r,-23l1857,2037xe" fillcolor="#ec3237" stroked="f">
                <v:path arrowok="t"/>
              </v:shape>
              <v:shape id="_x0000_s1109" style="position:absolute;left:1284;top:1922;width:697;height:140" coordorigin="1284,1922" coordsize="697,140" path="m1955,2034r,26l1981,2060r,-26l1955,2034xe" fillcolor="#ec3237" stroked="f">
                <v:path arrowok="t"/>
              </v:shape>
              <v:shape id="_x0000_s1108" style="position:absolute;left:1284;top:1922;width:697;height:140" coordorigin="1284,1922" coordsize="697,140" path="m1311,2037r,-111l1284,1926r,134l1379,2060r,-23l1311,2037xe" fillcolor="#ec3237" stroked="f">
                <v:path arrowok="t"/>
              </v:shape>
              <v:shape id="_x0000_s1107" style="position:absolute;left:1284;top:1922;width:697;height:140" coordorigin="1284,1922" coordsize="697,140" path="m1399,2034r,26l1424,2060r,-26l1399,2034xe" fillcolor="#ec3237" stroked="f">
                <v:path arrowok="t"/>
              </v:shape>
              <v:shape id="_x0000_s1106" style="position:absolute;left:1284;top:1922;width:697;height:140" coordorigin="1284,1922" coordsize="697,140" path="m1526,2030r-6,5l1515,2036r-3,1l1513,2060r8,-1l1527,2057r8,-3l1541,2051r5,-5l1552,2040r5,-8l1560,2022r3,-8l1565,2005r,-24l1563,1970r-3,-8l1557,1953r-4,-7l1547,1940r-5,-6l1535,1929r-8,-2l1521,1925r-9,l1451,1925r,135l1478,2037r,-90l1502,1947r7,1l1513,1949r5,1l1522,1952r7,6l1532,1963r2,5l1535,1974r1,8l1536,2003r-1,8l1534,2017r-2,6l1529,2027r-3,3xe" fillcolor="#ec3237" stroked="f">
                <v:path arrowok="t"/>
              </v:shape>
              <v:shape id="_x0000_s1105" style="position:absolute;left:1284;top:1922;width:697;height:140" coordorigin="1284,1922" coordsize="697,140" path="m1506,2037r-28,l1451,2060r62,l1512,2037r-6,xe" fillcolor="#ec3237" stroked="f">
                <v:path arrowok="t"/>
              </v:shape>
              <v:shape id="_x0000_s1104" style="position:absolute;left:1284;top:1922;width:697;height:140" coordorigin="1284,1922" coordsize="697,140" path="m1588,2034r,26l1613,2060r,-26l1588,2034xe" fillcolor="#ec3237" stroked="f">
                <v:path arrowok="t"/>
              </v:shape>
              <v:group id="_x0000_s1094" style="position:absolute;left:1399;top:2047;width:26;height:0" coordorigin="1399,2047" coordsize="26,0">
                <v:shape id="_x0000_s1103" style="position:absolute;left:1399;top:2047;width:26;height:0" coordorigin="1399,2047" coordsize="26,0" path="m1399,2047r25,e" filled="f" strokecolor="#ec3237" strokeweight=".49258mm">
                  <v:path arrowok="t"/>
                </v:shape>
                <v:group id="_x0000_s1095" style="position:absolute;left:1588;top:2047;width:26;height:0" coordorigin="1588,2047" coordsize="26,0">
                  <v:shape id="_x0000_s1102" style="position:absolute;left:1588;top:2047;width:26;height:0" coordorigin="1588,2047" coordsize="26,0" path="m1588,2047r25,e" filled="f" strokecolor="#ec3237" strokeweight=".49258mm">
                    <v:path arrowok="t"/>
                  </v:shape>
                  <v:group id="_x0000_s1096" style="position:absolute;left:1777;top:2047;width:26;height:0" coordorigin="1777,2047" coordsize="26,0">
                    <v:shape id="_x0000_s1101" style="position:absolute;left:1777;top:2047;width:26;height:0" coordorigin="1777,2047" coordsize="26,0" path="m1777,2047r25,e" filled="f" strokecolor="#ec3237" strokeweight=".49258mm">
                      <v:path arrowok="t"/>
                    </v:shape>
                    <v:group id="_x0000_s1097" style="position:absolute;left:1955;top:2047;width:26;height:0" coordorigin="1955,2047" coordsize="26,0">
                      <v:shape id="_x0000_s1100" style="position:absolute;left:1955;top:2047;width:26;height:0" coordorigin="1955,2047" coordsize="26,0" path="m1955,2047r26,e" filled="f" strokecolor="#ec3237" strokeweight=".49258mm">
                        <v:path arrowok="t"/>
                      </v:shape>
                      <v:group id="_x0000_s1098" style="position:absolute;left:1275;top:2111;width:716;height:0" coordorigin="1275,2111" coordsize="716,0">
                        <v:shape id="_x0000_s1099" style="position:absolute;left:1275;top:2111;width:716;height:0" coordorigin="1275,2111" coordsize="716,0" path="m1275,2111r716,e" filled="f" strokecolor="#ec3237" strokeweight=".35269mm">
                          <v:path arrowok="t"/>
                        </v:shape>
                      </v:group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087" style="position:absolute;left:0;text-align:left;margin-left:158.25pt;margin-top:29.2pt;width:13.95pt;height:13.85pt;z-index:-251657728;mso-position-horizontal-relative:page" coordorigin="3165,584" coordsize="279,277">
            <v:group id="_x0000_s1088" style="position:absolute;left:3175;top:594;width:186;height:252" coordorigin="3175,594" coordsize="186,252">
              <v:shape id="_x0000_s1091" style="position:absolute;left:3175;top:594;width:186;height:252" coordorigin="3175,594" coordsize="186,252" path="m3253,613r2,-4l3257,606r6,-4l3268,600r14,l3282,594r-107,l3175,600r12,l3192,602r3,2l3201,609r2,7l3203,624r,191l3203,823r-1,3l3200,830r-2,3l3192,837r-4,2l3175,839r,7l3353,846r8,-89l3355,757r-2,9l3347,787r-7,15l3335,812r-6,8l3322,824r-7,5l3306,831r-37,l3260,830r-5,-5l3252,818r,-8l3252,624r,-8l3253,613xe" fillcolor="#ed3050" stroked="f">
                <v:path arrowok="t"/>
              </v:shape>
              <v:group id="_x0000_s1089" style="position:absolute;left:3385;top:788;width:49;height:62" coordorigin="3385,788" coordsize="49,62">
                <v:shape id="_x0000_s1090" style="position:absolute;left:3385;top:788;width:49;height:62" coordorigin="3385,788" coordsize="49,62" path="m3434,819r,-8l3432,804r-5,-7l3422,791r-5,-3l3403,788r-6,3l3392,797r-5,7l3385,811r,17l3387,835r5,6l3397,847r6,3l3417,850r5,-3l3427,841r5,-6l3434,828r,-9xe" fillcolor="#ed3050" stroked="f">
                  <v:path arrowok="t"/>
                </v:shape>
              </v:group>
            </v:group>
            <w10:wrap anchorx="page"/>
          </v:group>
        </w:pict>
      </w:r>
      <w:r>
        <w:pict>
          <v:shape id="_x0000_i1025" type="#_x0000_t75" style="width:86.25pt;height:86.25pt">
            <v:imagedata r:id="rId6" o:title=""/>
          </v:shape>
        </w:pict>
      </w:r>
    </w:p>
    <w:p w:rsidR="00E808D7" w:rsidRDefault="004E1DD9" w:rsidP="00E808D7">
      <w:pPr>
        <w:spacing w:before="47"/>
        <w:ind w:left="2586"/>
        <w:rPr>
          <w:sz w:val="19"/>
          <w:szCs w:val="19"/>
        </w:rPr>
      </w:pPr>
      <w:r w:rsidRPr="004E1DD9">
        <w:pict>
          <v:shape id="_x0000_s1082" type="#_x0000_t75" style="position:absolute;left:0;text-align:left;margin-left:195.15pt;margin-top:-76.8pt;width:233.4pt;height:57.05pt;z-index:-251659776;mso-position-horizontal-relative:page">
            <v:imagedata r:id="rId7" o:title=""/>
            <w10:wrap anchorx="page"/>
          </v:shape>
        </w:pict>
      </w:r>
      <w:r w:rsidRPr="004E1DD9">
        <w:pict>
          <v:group id="_x0000_s1075" style="position:absolute;left:0;text-align:left;margin-left:175.85pt;margin-top:-61.6pt;width:14.9pt;height:13.85pt;z-index:-251658752;mso-position-horizontal-relative:page" coordorigin="3517,-1232" coordsize="298,277">
            <v:group id="_x0000_s1076" style="position:absolute;left:3527;top:-1013;width:114;height:43" coordorigin="3527,-1013" coordsize="114,43">
              <v:shape id="_x0000_s1081" style="position:absolute;left:3527;top:-1013;width:114;height:43" coordorigin="3527,-1013" coordsize="114,43" path="m3556,-1013r,13l3555,-992r-1,3l3551,-982r-7,4l3540,-977r-13,l3527,-970r103,l3641,-988r-20,5l3616,-983r-4,-1l3606,-989r-2,-5l3556,-1013xe" fillcolor="#ed3050" stroked="f">
                <v:path arrowok="t"/>
              </v:shape>
              <v:group id="_x0000_s1077" style="position:absolute;left:3527;top:-1222;width:202;height:252" coordorigin="3527,-1222" coordsize="202,252">
                <v:shape id="_x0000_s1080" style="position:absolute;left:3527;top:-1222;width:202;height:252" coordorigin="3527,-1222" coordsize="202,252" path="m3671,-980r9,-6l3690,-991r8,-8l3705,-1009r10,-17l3723,-1046r2,-9l3729,-1074r1,-21l3729,-1106r-2,-21l3723,-1146r-7,-18l3705,-1183r-14,-15l3675,-1209r-16,-7l3640,-1220r-23,-2l3527,-1222r,7l3540,-1215r4,1l3547,-1211r6,5l3555,-1200r1,8l3556,-1013r48,19l3604,-1000r,-207l3620,-1208r12,2l3639,-1202r10,6l3658,-1186r6,15l3669,-1156r4,18l3675,-1117r1,24l3676,-1080r-2,24l3671,-1036r-6,17l3658,-1005r-17,17l3630,-970r10,l3646,-972r13,-3l3671,-980xe" fillcolor="#ed3050" stroked="f">
                  <v:path arrowok="t"/>
                </v:shape>
                <v:group id="_x0000_s1078" style="position:absolute;left:3756;top:-1027;width:49;height:62" coordorigin="3756,-1027" coordsize="49,62">
                  <v:shape id="_x0000_s1079" style="position:absolute;left:3756;top:-1027;width:49;height:62" coordorigin="3756,-1027" coordsize="49,62" path="m3805,-996r,-8l3803,-1012r-5,-6l3793,-1024r-6,-3l3773,-1027r-5,3l3763,-1018r-5,6l3756,-1004r,17l3758,-980r5,6l3768,-968r5,3l3787,-965r6,-3l3798,-974r5,-6l3805,-987r,-9xe" fillcolor="#ed3050" stroked="f">
                    <v:path arrowok="t"/>
                  </v:shape>
                </v:group>
              </v:group>
            </v:group>
            <w10:wrap anchorx="page"/>
          </v:group>
        </w:pict>
      </w:r>
      <w:r w:rsidRPr="004E1DD9">
        <w:pict>
          <v:group id="_x0000_s1028" style="position:absolute;left:0;text-align:left;margin-left:151.85pt;margin-top:-13.45pt;width:280.35pt;height:11.5pt;z-index:-251656704;mso-position-horizontal-relative:page" coordorigin="3037,-269" coordsize="5607,230">
            <v:group id="_x0000_s1029" style="position:absolute;left:3047;top:-259;width:3417;height:201" coordorigin="3047,-259" coordsize="3417,201">
              <v:shape id="_x0000_s1074" style="position:absolute;left:3047;top:-259;width:3417;height:201" coordorigin="3047,-259" coordsize="3417,201" path="m5257,-119r-2,-10l5253,-139r-1,-10l5252,-164r1,-8l5253,-183r5,-2l5265,-187r-4,-9l5255,-192r2,-12l5261,-214r5,-8l5271,-230r7,-6l5286,-242r8,-5l5306,-252r13,-4l5319,-259r-16,1l5284,-253r-18,8l5256,-239r-14,14l5230,-209r-5,9l5219,-180r-2,20l5217,-148r3,11l5224,-127r5,10l5235,-109r8,5l5251,-99r9,3l5260,-112r-3,-7xe" fillcolor="#3e3f95" stroked="f">
                <v:path arrowok="t"/>
              </v:shape>
              <v:shape id="_x0000_s1073" style="position:absolute;left:3047;top:-259;width:3417;height:201" coordorigin="3047,-259" coordsize="3417,201" path="m5287,-99r8,-4l5303,-108r6,-7l5313,-123r4,-9l5319,-141r,-25l5315,-178r-8,-8l5300,-195r-10,-4l5273,-199r-5,1l5263,-197r-2,1l5265,-187r6,l5275,-184r4,5l5280,-176r5,17l5286,-135r,13l5285,-114r-3,4l5279,-106r-6,2l5266,-105r-6,-7l5260,-96r19,l5287,-99xe" fillcolor="#3e3f95" stroked="f">
                <v:path arrowok="t"/>
              </v:shape>
              <v:shape id="_x0000_s1072" style="position:absolute;left:3047;top:-259;width:3417;height:201" coordorigin="3047,-259" coordsize="3417,201" path="m5330,-114r,4l5333,-106r4,3l5343,-98r10,2l5366,-96r12,-1l5397,-102r16,-11l5417,-117r10,-17l5431,-155r,-9l5429,-172r-5,-7l5419,-185r-7,-6l5403,-195r7,-4l5415,-204r4,-5l5422,-214r2,-6l5424,-235r-4,-7l5413,-249r-7,-6l5397,-259r-21,l5366,-256r-9,7l5349,-243r-7,10l5336,-220r4,1l5348,-230r9,-6l5375,-236r6,3l5385,-229r5,5l5392,-219r,11l5391,-203r-3,4l5386,-194r-3,3l5376,-187r-6,3l5362,-182r,4l5376,-174r10,6l5394,-159r7,9l5405,-141r,18l5403,-118r-4,5l5395,-109r-5,3l5378,-106r-7,-3l5363,-116r-7,-6l5351,-125r-3,-2l5343,-127r-6,1l5332,-121r-2,7xe" fillcolor="#3e3f95" stroked="f">
                <v:path arrowok="t"/>
              </v:shape>
              <v:shape id="_x0000_s1071" style="position:absolute;left:3047;top:-259;width:3417;height:201" coordorigin="3047,-259" coordsize="3417,201" path="m5547,-134r1,-4l5552,-157r2,-20l5554,-186r-3,-20l5546,-225r-4,-10l5537,-243r-8,-7l5521,-256r-9,-3l5494,-259r-8,3l5478,-249r-8,6l5464,-234r-4,12l5458,-216r-4,20l5453,-176r,13l5455,-151r3,12l5461,-131r2,7l5467,-118r5,7l5477,-106r6,4l5489,-98r-1,-65l5488,-181r,-25l5489,-224r,-10l5490,-241r2,-4l5497,-250r6,-1l5507,-251r8,8l5517,-236r1,11l5518,-206r,28l5518,-128r-1,9l5516,-113r-4,5l5508,-105r-8,l5495,-107r-4,-6l5496,-96r14,l5516,-98r6,-3l5527,-104r5,-4l5537,-113r4,-6l5545,-126r2,-8xe" fillcolor="#3e3f95" stroked="f">
                <v:path arrowok="t"/>
              </v:shape>
              <v:shape id="_x0000_s1070" style="position:absolute;left:3047;top:-259;width:3417;height:201" coordorigin="3047,-259" coordsize="3417,201" path="m5489,-98r7,2l5491,-113r-1,-5l5490,-121r-2,-16l5488,-163r1,65xe" fillcolor="#3e3f95" stroked="f">
                <v:path arrowok="t"/>
              </v:shape>
              <v:shape id="_x0000_s1069" style="position:absolute;left:3047;top:-259;width:3417;height:201" coordorigin="3047,-259" coordsize="3417,201" path="m5611,-119r-2,-10l5607,-139r-1,-10l5606,-164r,-8l5607,-183r5,-2l5619,-187r-4,-9l5609,-192r2,-12l5615,-214r5,-8l5625,-230r6,-6l5640,-242r8,-5l5659,-252r14,-4l5673,-259r-16,1l5637,-253r-17,8l5610,-239r-15,14l5584,-209r-5,9l5573,-180r-2,20l5571,-148r2,11l5578,-127r5,10l5589,-109r8,5l5605,-99r9,3l5614,-112r-3,-7xe" fillcolor="#3e3f95" stroked="f">
                <v:path arrowok="t"/>
              </v:shape>
              <v:shape id="_x0000_s1068" style="position:absolute;left:3047;top:-259;width:3417;height:201" coordorigin="3047,-259" coordsize="3417,201" path="m5641,-99r8,-4l5656,-108r6,-7l5667,-123r4,-9l5673,-141r,-25l5669,-178r-8,-8l5653,-195r-9,-4l5627,-199r-5,1l5617,-197r-2,1l5619,-187r6,l5629,-184r3,5l5634,-176r5,17l5640,-135r,13l5639,-114r-3,4l5633,-106r-7,2l5620,-105r-6,-7l5614,-96r19,l5641,-99xe" fillcolor="#3e3f95" stroked="f">
                <v:path arrowok="t"/>
              </v:shape>
              <v:shape id="_x0000_s1067" style="position:absolute;left:3047;top:-259;width:3417;height:201" coordorigin="3047,-259" coordsize="3417,201" path="m5793,-256r-93,l5688,-207r5,l5696,-213r3,-5l5704,-220r6,-3l5720,-225r45,l5722,-96r18,l5793,-256xe" fillcolor="#3e3f95" stroked="f">
                <v:path arrowok="t"/>
              </v:shape>
              <v:shape id="_x0000_s1066" style="position:absolute;left:3047;top:-259;width:3417;height:201" coordorigin="3047,-259" coordsize="3417,201" path="m6015,-220r,-6l6014,-232r-4,-6l6006,-245r-5,-5l5995,-253r-7,-4l5981,-259r-19,l5952,-255r-8,7l5935,-241r-6,11l5925,-215r4,1l5936,-226r9,-6l5964,-232r6,3l5975,-224r5,6l5982,-212r,19l5979,-181r-6,11l5965,-157r-11,15l5940,-124r-18,22l5922,-99r92,l6023,-145r-4,l6016,-139r-2,3l6008,-131r-5,1l5998,-130r-42,l5973,-146r15,-17l5999,-177r8,-12l6013,-200r2,-10l6015,-220xe" fillcolor="#3e3f95" stroked="f">
                <v:path arrowok="t"/>
              </v:shape>
              <v:shape id="_x0000_s1065" style="position:absolute;left:3047;top:-259;width:3417;height:201" coordorigin="3047,-259" coordsize="3417,201" path="m6059,-62r10,-6l6075,-77r7,-8l6085,-95r,-20l6083,-122r-5,-5l6074,-132r-6,-3l6056,-135r-5,2l6044,-125r-2,4l6042,-111r1,4l6047,-103r7,5l6062,-98r5,-2l6071,-97r,7l6069,-84r-4,6l6061,-72r-6,5l6046,-63r,5l6059,-62xe" fillcolor="#3e3f95" stroked="f">
                <v:path arrowok="t"/>
              </v:shape>
              <v:shape id="_x0000_s1064" style="position:absolute;left:3047;top:-259;width:3417;height:201" coordorigin="3047,-259" coordsize="3417,201" path="m6180,-127r,9l6179,-113r-4,6l6170,-104r-5,l6158,-104r,5l6237,-99r,-5l6230,-104r-4,l6223,-106r-5,-3l6216,-113r,-5l6216,-170r17,l6246,-171r2,-22l6243,-187r-5,5l6231,-179r-11,l6216,-179r,-68l6180,-237r,110xe" fillcolor="#3e3f95" stroked="f">
                <v:path arrowok="t"/>
              </v:shape>
              <v:shape id="_x0000_s1063" style="position:absolute;left:3047;top:-259;width:3417;height:201" coordorigin="3047,-259" coordsize="3417,201" path="m6352,-174r2,-5l6360,-185r4,-3l6369,-187r5,4l6380,-179r4,l6391,-180r5,-6l6397,-190r,-10l6393,-206r-6,-4l6378,-210r-5,2l6368,-205r-6,4l6356,-194r-7,11l6349,-207r-44,l6305,-203r3,1l6312,-201r4,5l6317,-190r,75l6316,-110r-2,3l6309,-104r-4,l6305,-99r58,l6363,-104r-4,l6354,-105r-4,-5l6349,-114r,-44l6350,-167r2,-7xe" fillcolor="#3e3f95" stroked="f">
                <v:path arrowok="t"/>
              </v:shape>
              <v:shape id="_x0000_s1062" style="position:absolute;left:3047;top:-259;width:3417;height:201" coordorigin="3047,-259" coordsize="3417,201" path="m6453,-241r,-5l6451,-250r-7,-7l6440,-259r-10,l6426,-257r-7,7l6417,-246r,10l6419,-232r7,7l6430,-224r10,l6444,-225r7,-7l6453,-236r,-5xe" fillcolor="#3e3f95" stroked="f">
                <v:path arrowok="t"/>
              </v:shape>
              <v:shape id="_x0000_s1061" style="position:absolute;left:3047;top:-259;width:3417;height:201" coordorigin="3047,-259" coordsize="3417,201" path="m6464,-99r,-5l6459,-104r-4,-1l6452,-109r-1,-5l6451,-207r-45,l6406,-203r5,1l6414,-201r4,4l6419,-192r,78l6418,-109r-2,1l6410,-104r-4,l6406,-99r58,xe" fillcolor="#3e3f95" stroked="f">
                <v:path arrowok="t"/>
              </v:shape>
              <v:shape id="_x0000_s1060" style="position:absolute;left:3047;top:-259;width:3417;height:201" coordorigin="3047,-259" coordsize="3417,201" path="m6165,-251r5,l6173,-249r4,3l6179,-242r1,5l6216,-247r15,l6238,-244r5,6l6248,-233r3,8l6251,-201r-3,8l6246,-171r8,-2l6265,-175r8,-5l6280,-188r6,-7l6289,-203r,-23l6284,-236r-10,-8l6268,-248r-18,-6l6226,-256r-68,l6158,-251r7,xe" fillcolor="#3e3f95" stroked="f">
                <v:path arrowok="t"/>
              </v:shape>
              <v:shape id="_x0000_s1059" style="position:absolute;left:3047;top:-259;width:3417;height:201" coordorigin="3047,-259" coordsize="3417,201" path="m5809,-107r5,4l5821,-99r10,3l5855,-96r11,-3l5876,-104r10,-5l5894,-116r5,-9l5904,-134r3,-9l5907,-155r-5,-19l5889,-190r-18,-12l5851,-208r-23,-2l5834,-226r62,l5907,-256r-73,l5806,-177r10,l5830,-176r20,4l5867,-164r13,8l5887,-145r,20l5885,-119r-5,4l5876,-110r-5,2l5864,-108r-5,l5853,-110r-4,-3l5844,-116r-7,-5l5831,-124r-6,-3l5819,-127r-6,1l5808,-121r-1,6l5807,-111r2,4xe" fillcolor="#3e3f95" stroked="f">
                <v:path arrowok="t"/>
              </v:shape>
              <v:shape id="_x0000_s1058" style="position:absolute;left:3047;top:-259;width:3417;height:201" coordorigin="3047,-259" coordsize="3417,201" path="m4312,-181r2,-9l4318,-196r3,-4l4328,-202r6,3l4337,-194r,5l4338,-182r2,6l4343,-173r6,4l4358,-169r6,-4l4368,-179r,-11l4365,-196r-6,-6l4352,-207r-9,-3l4328,-210r-20,6l4293,-190r,l4284,-172r-3,21l4281,-150r4,20l4294,-112r9,10l4314,-96r23,l4345,-98r8,-5l4360,-108r6,-7l4372,-124r-4,-3l4363,-122r-4,3l4353,-115r-8,1l4340,-114r-5,-2l4330,-119r-5,-5l4320,-131r-3,-9l4314,-149r-2,-10l4312,-181xe" fillcolor="#3e3f95" stroked="f">
                <v:path arrowok="t"/>
              </v:shape>
              <v:shape id="_x0000_s1057" style="position:absolute;left:3047;top:-259;width:3417;height:201" coordorigin="3047,-259" coordsize="3417,201" path="m4225,-232r-1,-10l4223,-236r2,4xe" fillcolor="#3e3f95" stroked="f">
                <v:path arrowok="t"/>
              </v:shape>
              <v:shape id="_x0000_s1056" style="position:absolute;left:3047;top:-259;width:3417;height:201" coordorigin="3047,-259" coordsize="3417,201" path="m4224,-246r1,-4l4223,-248r1,2xe" fillcolor="#3e3f95" stroked="f">
                <v:path arrowok="t"/>
              </v:shape>
              <v:shape id="_x0000_s1055" style="position:absolute;left:3047;top:-259;width:3417;height:201" coordorigin="3047,-259" coordsize="3417,201" path="m4183,-207r,-14l4183,-241r,-4l4187,-252r4,-1l4195,-251r2,5l4196,-241r,4l4199,-232r6,3l4213,-229r4,-2l4223,-236r,-10l4222,-250r-5,-4l4213,-257r-7,-2l4182,-259r-10,4l4163,-248r-8,7l4151,-231r,24l4136,-207r,11l4151,-196r,81l4150,-110r-4,5l4141,-104r-5,l4136,-99r63,l4199,-104r-6,1l4188,-105r-4,-4l4183,-114r,-82l4199,-196r,-11l4183,-207xe" fillcolor="#3e3f95" stroked="f">
                <v:path arrowok="t"/>
              </v:shape>
              <v:shape id="_x0000_s1054" style="position:absolute;left:3047;top:-259;width:3417;height:201" coordorigin="3047,-259" coordsize="3417,201" path="m4105,-207r,-14l4104,-241r,-4l4108,-252r4,-1l4117,-251r1,5l4117,-241r,4l4121,-232r5,3l4135,-229r4,-2l4144,-236r2,-6l4146,-246r-3,-4l4139,-254r-5,-3l4127,-259r-23,l4093,-255r-8,7l4077,-241r-4,10l4073,-207r-16,l4057,-196r16,l4073,-115r-1,5l4068,-105r-6,1l4057,-104r,5l4121,-99r,-5l4114,-103r-5,-2l4106,-109r-1,-5l4105,-196r16,l4121,-207r-16,xe" fillcolor="#3e3f95" stroked="f">
                <v:path arrowok="t"/>
              </v:shape>
              <v:shape id="_x0000_s1053" style="position:absolute;left:3047;top:-259;width:3417;height:201" coordorigin="3047,-259" coordsize="3417,201" path="m3054,-251r5,l3061,-249r5,3l3068,-242r,5l3104,-247r15,l3127,-244r5,6l3137,-233r2,8l3139,-201r-2,8l3135,-171r7,-2l3153,-175r9,-5l3168,-188r6,-7l3178,-203r,-23l3173,-236r-10,-8l3157,-248r-18,-6l3115,-256r-68,l3047,-251r7,xe" fillcolor="#3e3f95" stroked="f">
                <v:path arrowok="t"/>
              </v:shape>
              <v:shape id="_x0000_s1052" style="position:absolute;left:3047;top:-259;width:3417;height:201" coordorigin="3047,-259" coordsize="3417,201" path="m3068,-127r,9l3068,-113r-4,6l3059,-104r-5,l3047,-104r,5l3126,-99r,-5l3119,-104r-5,l3111,-106r-4,-3l3105,-113r-1,-5l3104,-170r18,l3135,-171r2,-22l3132,-187r-5,5l3119,-179r-10,l3104,-179r,-68l3068,-237r,110xe" fillcolor="#3e3f95" stroked="f">
                <v:path arrowok="t"/>
              </v:shape>
              <v:shape id="_x0000_s1051" style="position:absolute;left:3047;top:-259;width:3417;height:201" coordorigin="3047,-259" coordsize="3417,201" path="m3247,-99r,-5l3243,-104r-3,-2l3237,-110r,-5l3237,-180r3,-6l3246,-192r6,-3l3259,-194r5,4l3265,-185r,5l3265,-115r,5l3261,-106r-6,2l3255,-99r54,l3309,-104r-5,l3301,-105r-3,-4l3297,-115r,-62l3297,-186r-2,-5l3294,-196r-4,-5l3286,-205r-5,-3l3275,-210r-12,l3258,-209r-5,3l3248,-204r-5,5l3237,-193r,-63l3193,-256r,5l3198,-251r6,6l3204,-240r,125l3204,-110r-2,2l3197,-104r-4,l3193,-99r54,xe" fillcolor="#3e3f95" stroked="f">
                <v:path arrowok="t"/>
              </v:shape>
              <v:shape id="_x0000_s1050" style="position:absolute;left:3047;top:-259;width:3417;height:201" coordorigin="3047,-259" coordsize="3417,201" path="m3359,-171r,-9l3360,-189r2,-6l3368,-201r7,-1l3378,-202r5,2l3388,-194r1,5l3391,-184r1,9l3392,-156r-1,24l3389,-118r-1,5l3386,-110r-5,5l3378,-96r20,-6l3414,-115r9,-17l3425,-153r,-11l3423,-174r-4,-8l3415,-191r-6,-7l3401,-203r-8,-5l3384,-210r-10,l3353,-206r-15,13l3327,-173r-3,20l3324,-151r4,20l3338,-113r,1l3354,-100r6,-21l3359,-128r-1,-8l3358,-159r1,-12xe" fillcolor="#3e3f95" stroked="f">
                <v:path arrowok="t"/>
              </v:shape>
              <v:shape id="_x0000_s1049" style="position:absolute;left:3047;top:-259;width:3417;height:201" coordorigin="3047,-259" coordsize="3417,201" path="m3375,-96r3,l3381,-105r-6,1l3368,-106r-6,-5l3361,-115r-1,-6l3354,-100r21,4xe" fillcolor="#3e3f95" stroked="f">
                <v:path arrowok="t"/>
              </v:shape>
              <v:shape id="_x0000_s1048" style="position:absolute;left:3047;top:-259;width:3417;height:201" coordorigin="3047,-259" coordsize="3417,201" path="m3496,-99r,-5l3492,-104r-2,-1l3487,-110r-1,-5l3486,-181r5,-9l3498,-195r6,l3508,-194r4,4l3514,-185r,5l3514,-115r,4l3512,-109r-4,5l3504,-104r,5l3558,-99r,-5l3553,-104r-3,-1l3547,-109r-1,-6l3546,-177r,-9l3545,-190r-2,-6l3540,-201r-5,-3l3531,-208r-6,-2l3512,-210r-5,1l3502,-206r-5,3l3491,-199r-5,6l3486,-207r-44,l3442,-203r5,1l3450,-201r3,4l3454,-192r,77l3453,-110r-1,2l3446,-104r-4,l3442,-99r54,xe" fillcolor="#3e3f95" stroked="f">
                <v:path arrowok="t"/>
              </v:shape>
              <v:shape id="_x0000_s1047" style="position:absolute;left:3047;top:-259;width:3417;height:201" coordorigin="3047,-259" coordsize="3417,201" path="m3634,-210r-24,l3611,-197r6,-6l3621,-203r7,2l3632,-195r2,5l3643,-206r-9,-4xe" fillcolor="#3e3f95" stroked="f">
                <v:path arrowok="t"/>
              </v:shape>
              <v:shape id="_x0000_s1046" style="position:absolute;left:3047;top:-259;width:3417;height:201" coordorigin="3047,-259" coordsize="3417,201" path="m3664,-157r,-2l3660,-181r-9,-16l3643,-206r-9,16l3635,-186r1,9l3636,-165r-31,l3605,-181r2,-9l3611,-197r-1,-13l3598,-205r-9,11l3585,-190r-8,17l3574,-151r,14l3577,-125r7,10l3600,-101r20,5l3630,-96r8,-3l3645,-104r7,-5l3658,-117r6,-12l3660,-131r-4,6l3652,-120r-8,5l3640,-114r-12,l3622,-117r-6,-6l3610,-132r-4,-11l3605,-157r59,xe" fillcolor="#3e3f95" stroked="f">
                <v:path arrowok="t"/>
              </v:shape>
              <v:shape id="_x0000_s1045" style="position:absolute;left:3047;top:-259;width:3417;height:201" coordorigin="3047,-259" coordsize="3417,201" path="m3787,-191r,-5l3785,-201r-7,-7l3773,-210r-10,l3758,-208r-7,7l3749,-196r,10l3751,-181r7,7l3763,-172r10,l3778,-174r7,-7l3787,-186r,-5xe" fillcolor="#3e3f95" stroked="f">
                <v:path arrowok="t"/>
              </v:shape>
              <v:shape id="_x0000_s1044" style="position:absolute;left:3047;top:-259;width:3417;height:201" coordorigin="3047,-259" coordsize="3417,201" path="m3787,-116r,-5l3785,-125r-7,-8l3773,-135r-10,l3758,-133r-7,8l3749,-121r,11l3751,-106r7,8l3763,-97r10,l3778,-98r7,-8l3787,-110r,-6xe" fillcolor="#3e3f95" stroked="f">
                <v:path arrowok="t"/>
              </v:shape>
              <v:shape id="_x0000_s1043" style="position:absolute;left:3047;top:-259;width:3417;height:201" coordorigin="3047,-259" coordsize="3417,201" path="m3958,-104r-11,l3937,-109r-6,-9l3931,-118r-8,-15l3918,-153r-1,48l3937,-98r22,2l3958,-104xe" fillcolor="#3e3f95" stroked="f">
                <v:path arrowok="t"/>
              </v:shape>
              <v:shape id="_x0000_s1042" style="position:absolute;left:3047;top:-259;width:3417;height:201" coordorigin="3047,-259" coordsize="3417,201" path="m3875,-178r2,17l3883,-141r11,17l3901,-116r16,11l3918,-153r-1,-24l3917,-192r3,-20l3926,-228r7,-15l3944,-250r22,l3973,-248r6,4l3985,-240r5,7l3994,-222r1,4l3999,-200r1,24l4000,-173r-2,22l3994,-134r-4,11l3985,-115r-7,5l3973,-106r-7,2l3958,-104r1,8l3972,-97r20,-5l4009,-111r15,-15l4032,-139r7,-18l4041,-178r,-3l4038,-202r-8,-18l4018,-236r-20,-14l3979,-256r-22,-2l3954,-258r-20,3l3915,-248r-16,12l3885,-218r-7,19l3875,-178xe" fillcolor="#3e3f95" stroked="f">
                <v:path arrowok="t"/>
              </v:shape>
              <v:shape id="_x0000_s1041" style="position:absolute;left:3047;top:-259;width:3417;height:201" coordorigin="3047,-259" coordsize="3417,201" path="m4258,-241r,-5l4257,-250r-7,-7l4245,-259r-9,l4231,-257r-6,7l4224,-246r-1,-2l4222,-250r1,4l4223,-236r,-5l4223,-236r1,-6l4225,-232r6,7l4236,-224r9,l4250,-225r7,-7l4258,-236r,-5xe" fillcolor="#3e3f95" stroked="f">
                <v:path arrowok="t"/>
              </v:shape>
              <v:shape id="_x0000_s1040" style="position:absolute;left:3047;top:-259;width:3417;height:201" coordorigin="3047,-259" coordsize="3417,201" path="m4270,-99r,-5l4265,-104r-4,-1l4258,-109r-1,-5l4257,-207r-46,l4211,-203r6,1l4220,-201r4,4l4224,-192r,78l4224,-109r-2,1l4216,-104r-5,l4211,-99r59,xe" fillcolor="#3e3f95" stroked="f">
                <v:path arrowok="t"/>
              </v:shape>
              <v:shape id="_x0000_s1039" style="position:absolute;left:3047;top:-259;width:3417;height:201" coordorigin="3047,-259" coordsize="3417,201" path="m4446,-210r-24,l4423,-197r6,-6l4433,-203r6,2l4444,-195r2,5l4455,-206r-9,-4xe" fillcolor="#3e3f95" stroked="f">
                <v:path arrowok="t"/>
              </v:shape>
              <v:shape id="_x0000_s1038" style="position:absolute;left:3047;top:-259;width:3417;height:201" coordorigin="3047,-259" coordsize="3417,201" path="m4476,-157r,-2l4472,-181r-9,-16l4455,-206r-9,16l4447,-186r1,9l4448,-165r-32,l4416,-181r3,-9l4423,-197r-1,-13l4410,-205r-9,11l4397,-190r-8,17l4386,-151r,14l4389,-125r7,10l4411,-101r21,5l4441,-96r9,-3l4457,-104r7,-5l4470,-117r6,-12l4472,-131r-4,6l4464,-120r-8,5l4452,-114r-12,l4434,-117r-6,-6l4421,-132r-3,-11l4417,-157r59,xe" fillcolor="#3e3f95" stroked="f">
                <v:path arrowok="t"/>
              </v:shape>
              <v:shape id="_x0000_s1037" style="position:absolute;left:3047;top:-259;width:3417;height:201" coordorigin="3047,-259" coordsize="3417,201" path="m4546,-166r,24l4613,-142r,-24l4546,-166xe" fillcolor="#3e3f95" stroked="f">
                <v:path arrowok="t"/>
              </v:shape>
              <v:shape id="_x0000_s1036" style="position:absolute;left:3047;top:-259;width:3417;height:201" coordorigin="3047,-259" coordsize="3417,201" path="m4781,-134r1,-4l4786,-157r1,-20l4787,-186r-2,-20l4780,-225r-4,-10l4770,-243r-8,-7l4754,-256r-8,-3l4728,-259r-8,3l4712,-249r-8,6l4698,-234r-4,12l4692,-216r-4,20l4687,-176r,13l4688,-151r3,12l4694,-131r3,7l4700,-118r5,7l4710,-106r6,4l4723,-98r-2,-65l4721,-181r1,-25l4722,-224r1,-10l4724,-241r2,-4l4731,-250r5,-1l4741,-251r8,8l4751,-236r,11l4752,-206r,28l4751,-128r,9l4749,-113r-3,5l4741,-105r-7,l4729,-107r-4,-6l4729,-96r14,l4750,-98r5,-3l4761,-104r5,-4l4770,-113r5,-6l4778,-126r3,-8xe" fillcolor="#3e3f95" stroked="f">
                <v:path arrowok="t"/>
              </v:shape>
              <v:shape id="_x0000_s1035" style="position:absolute;left:3047;top:-259;width:3417;height:201" coordorigin="3047,-259" coordsize="3417,201" path="m4723,-98r6,2l4725,-113r-1,-5l4723,-121r-1,-16l4721,-163r2,65xe" fillcolor="#3e3f95" stroked="f">
                <v:path arrowok="t"/>
              </v:shape>
              <v:shape id="_x0000_s1034" style="position:absolute;left:3047;top:-259;width:3417;height:201" coordorigin="3047,-259" coordsize="3417,201" path="m4908,-256r-93,l4804,-207r4,l4811,-213r4,-5l4819,-220r7,-3l4835,-225r45,l4838,-96r18,l4908,-256xe" fillcolor="#3e3f95" stroked="f">
                <v:path arrowok="t"/>
              </v:shape>
              <v:shape id="_x0000_s1033" style="position:absolute;left:3047;top:-259;width:3417;height:201" coordorigin="3047,-259" coordsize="3417,201" path="m5021,-174r2,-20l5023,-207r-2,-11l5016,-228r-5,-10l5005,-246r-8,-5l4989,-256r-9,-3l4962,-259r-8,3l4946,-252r-8,5l4932,-240r-4,8l4924,-223r-3,9l4921,-189r4,12l4933,-168r8,8l4951,-156r5,-39l4954,-220r,-13l4956,-241r3,-5l4961,-249r7,-2l4973,-250r6,5l4982,-240r2,6l4987,-222r1,13l4988,-188r,7l4987,-172r-5,3l4975,-168r-5,l4965,-171r5,15l4977,-158r4,-2l4985,-162r-2,11l4980,-142r-5,9l4969,-125r-7,7l4954,-112r-9,5l4934,-102r-13,3l4921,-96r19,-2l4959,-103r17,-8l4986,-117r14,-14l5012,-147r3,-8l5021,-174xe" fillcolor="#3e3f95" stroked="f">
                <v:path arrowok="t"/>
              </v:shape>
              <v:shape id="_x0000_s1032" style="position:absolute;left:3047;top:-259;width:3417;height:201" coordorigin="3047,-259" coordsize="3417,201" path="m4963,-156r7,l4965,-171r-3,-5l4961,-179r-5,-16l4951,-156r12,xe" fillcolor="#3e3f95" stroked="f">
                <v:path arrowok="t"/>
              </v:shape>
              <v:shape id="_x0000_s1031" style="position:absolute;left:3047;top:-259;width:3417;height:201" coordorigin="3047,-259" coordsize="3417,201" path="m5190,-220r,-6l5188,-232r-4,-6l5181,-245r-5,-5l5169,-253r-6,-4l5155,-259r-19,l5127,-255r-9,7l5110,-241r-7,11l5099,-215r5,1l5110,-226r9,-6l5138,-232r6,3l5149,-224r5,6l5157,-212r,19l5154,-181r-6,11l5140,-157r-11,15l5115,-124r-19,22l5096,-99r92,l5197,-145r-4,l5190,-139r-2,3l5183,-131r-5,1l5173,-130r-42,l5147,-146r15,-17l5174,-177r7,-12l5187,-200r3,-10l5190,-220xe" fillcolor="#3e3f95" stroked="f">
                <v:path arrowok="t"/>
              </v:shape>
              <v:shape id="_x0000_s1030" type="#_x0000_t75" style="position:absolute;left:6464;top:-269;width:2180;height:230">
                <v:imagedata r:id="rId8" o:title=""/>
              </v:shape>
            </v:group>
            <w10:wrap anchorx="page"/>
          </v:group>
        </w:pict>
      </w:r>
      <w:r>
        <w:pict>
          <v:shape id="_x0000_i1026" type="#_x0000_t75" style="width:272.25pt;height:9.75pt">
            <v:imagedata r:id="rId9" o:title=""/>
          </v:shape>
        </w:pict>
      </w:r>
    </w:p>
    <w:p w:rsidR="00413D0B" w:rsidRPr="00104F89" w:rsidRDefault="004E1DD9" w:rsidP="00413D0B">
      <w:pPr>
        <w:rPr>
          <w:sz w:val="19"/>
          <w:szCs w:val="19"/>
        </w:rPr>
      </w:pPr>
      <w:r w:rsidRPr="004E1DD9">
        <w:pict>
          <v:group id="_x0000_s1115" style="position:absolute;margin-left:22.65pt;margin-top:129.75pt;width:552pt;height:0;z-index:-251654656;mso-position-horizontal-relative:page;mso-position-vertical-relative:page" coordorigin="453,3082" coordsize="11040,0">
            <v:shape id="_x0000_s1116" style="position:absolute;left:453;top:3082;width:11040;height:0" coordorigin="453,3082" coordsize="11040,0" path="m453,3082r11039,e" filled="f" strokecolor="#ec3237" strokeweight=".35269mm">
              <v:path arrowok="t"/>
            </v:shape>
            <w10:wrap anchorx="page" anchory="page"/>
          </v:group>
        </w:pict>
      </w:r>
    </w:p>
    <w:p w:rsidR="00104F89" w:rsidRPr="008C5BDC" w:rsidRDefault="00104F89" w:rsidP="00104F89">
      <w:pPr>
        <w:tabs>
          <w:tab w:val="left" w:pos="6450"/>
        </w:tabs>
        <w:rPr>
          <w:rFonts w:ascii="Verdana" w:hAnsi="Verdana"/>
          <w:sz w:val="22"/>
          <w:szCs w:val="22"/>
        </w:rPr>
      </w:pPr>
      <w:proofErr w:type="spellStart"/>
      <w:r w:rsidRPr="008C5BDC">
        <w:rPr>
          <w:rFonts w:ascii="Verdana" w:hAnsi="Verdana"/>
          <w:sz w:val="22"/>
          <w:szCs w:val="22"/>
        </w:rPr>
        <w:t>No</w:t>
      </w:r>
      <w:proofErr w:type="gramStart"/>
      <w:r w:rsidRPr="008C5BDC">
        <w:rPr>
          <w:rFonts w:ascii="Verdana" w:hAnsi="Verdana"/>
          <w:sz w:val="22"/>
          <w:szCs w:val="22"/>
        </w:rPr>
        <w:t>:LDCE</w:t>
      </w:r>
      <w:proofErr w:type="spellEnd"/>
      <w:proofErr w:type="gramEnd"/>
      <w:r w:rsidRPr="008C5BDC">
        <w:rPr>
          <w:rFonts w:ascii="Verdana" w:hAnsi="Verdana"/>
          <w:sz w:val="22"/>
          <w:szCs w:val="22"/>
        </w:rPr>
        <w:t>/</w:t>
      </w:r>
      <w:r w:rsidRPr="00104F89">
        <w:rPr>
          <w:rFonts w:ascii="Verdana" w:hAnsi="Verdana"/>
          <w:color w:val="FF0000"/>
          <w:sz w:val="22"/>
          <w:szCs w:val="22"/>
        </w:rPr>
        <w:t>Chemica</w:t>
      </w:r>
      <w:r w:rsidRPr="00CE4E1A">
        <w:rPr>
          <w:rFonts w:ascii="Verdana" w:hAnsi="Verdana"/>
          <w:color w:val="FF0000"/>
          <w:sz w:val="22"/>
          <w:szCs w:val="22"/>
        </w:rPr>
        <w:t>l</w:t>
      </w:r>
      <w:r w:rsidRPr="008C5BDC">
        <w:rPr>
          <w:rFonts w:ascii="Verdana" w:hAnsi="Verdana"/>
          <w:sz w:val="22"/>
          <w:szCs w:val="22"/>
        </w:rPr>
        <w:t xml:space="preserve"> /</w:t>
      </w:r>
      <w:r>
        <w:rPr>
          <w:rFonts w:ascii="Verdana" w:hAnsi="Verdana"/>
          <w:sz w:val="22"/>
          <w:szCs w:val="22"/>
        </w:rPr>
        <w:t>repairing/</w:t>
      </w:r>
      <w:r w:rsidRPr="008C5BDC">
        <w:rPr>
          <w:rFonts w:ascii="Verdana" w:hAnsi="Verdana"/>
          <w:sz w:val="22"/>
          <w:szCs w:val="22"/>
        </w:rPr>
        <w:t>20</w:t>
      </w:r>
      <w:r>
        <w:rPr>
          <w:rFonts w:ascii="Verdana" w:hAnsi="Verdana"/>
          <w:sz w:val="22"/>
          <w:szCs w:val="22"/>
        </w:rPr>
        <w:t>21/</w:t>
      </w:r>
      <w:r w:rsidRPr="008C5BDC">
        <w:rPr>
          <w:rFonts w:ascii="Verdana" w:hAnsi="Verdana"/>
          <w:sz w:val="22"/>
          <w:szCs w:val="22"/>
        </w:rPr>
        <w:tab/>
      </w:r>
      <w:r w:rsidRPr="008C5BDC">
        <w:rPr>
          <w:rFonts w:ascii="Verdana" w:hAnsi="Verdana"/>
          <w:sz w:val="22"/>
          <w:szCs w:val="22"/>
        </w:rPr>
        <w:tab/>
      </w:r>
      <w:r w:rsidRPr="008C5BDC">
        <w:rPr>
          <w:rFonts w:ascii="Verdana" w:hAnsi="Verdana"/>
          <w:sz w:val="22"/>
          <w:szCs w:val="22"/>
        </w:rPr>
        <w:tab/>
      </w:r>
      <w:r w:rsidR="00CE4E1A">
        <w:rPr>
          <w:rFonts w:ascii="Verdana" w:hAnsi="Verdana"/>
          <w:sz w:val="22"/>
          <w:szCs w:val="22"/>
        </w:rPr>
        <w:tab/>
      </w:r>
      <w:r w:rsidRPr="008C5BDC">
        <w:rPr>
          <w:rFonts w:ascii="Verdana" w:hAnsi="Verdana"/>
          <w:sz w:val="22"/>
          <w:szCs w:val="22"/>
        </w:rPr>
        <w:t>Date:</w:t>
      </w:r>
      <w:r>
        <w:rPr>
          <w:rFonts w:ascii="Verdana" w:hAnsi="Verdana"/>
          <w:sz w:val="22"/>
          <w:szCs w:val="22"/>
        </w:rPr>
        <w:t xml:space="preserve">     /</w:t>
      </w:r>
      <w:r w:rsidR="004300B7">
        <w:rPr>
          <w:rFonts w:ascii="Verdana" w:hAnsi="Verdana"/>
          <w:sz w:val="22"/>
          <w:szCs w:val="22"/>
        </w:rPr>
        <w:t xml:space="preserve">    </w:t>
      </w:r>
      <w:r>
        <w:rPr>
          <w:rFonts w:ascii="Verdana" w:hAnsi="Verdana"/>
          <w:sz w:val="22"/>
          <w:szCs w:val="22"/>
        </w:rPr>
        <w:t>/2021</w:t>
      </w:r>
    </w:p>
    <w:p w:rsidR="00104F89" w:rsidRPr="008C5BDC" w:rsidRDefault="00104F89" w:rsidP="00104F89">
      <w:pPr>
        <w:tabs>
          <w:tab w:val="left" w:pos="6450"/>
        </w:tabs>
        <w:rPr>
          <w:rFonts w:ascii="Verdana" w:hAnsi="Verdana"/>
          <w:sz w:val="22"/>
          <w:szCs w:val="22"/>
        </w:rPr>
      </w:pPr>
    </w:p>
    <w:p w:rsidR="00104F89" w:rsidRDefault="00104F89" w:rsidP="00104F89">
      <w:pPr>
        <w:tabs>
          <w:tab w:val="left" w:pos="6450"/>
        </w:tabs>
        <w:rPr>
          <w:rFonts w:ascii="Verdana" w:hAnsi="Verdana"/>
          <w:sz w:val="22"/>
          <w:szCs w:val="22"/>
        </w:rPr>
      </w:pPr>
    </w:p>
    <w:p w:rsidR="00104F89" w:rsidRPr="00CE386B" w:rsidRDefault="00104F89" w:rsidP="00104F89">
      <w:pPr>
        <w:tabs>
          <w:tab w:val="left" w:pos="6450"/>
        </w:tabs>
        <w:rPr>
          <w:rFonts w:ascii="Verdana" w:hAnsi="Verdana"/>
          <w:b/>
          <w:bCs/>
          <w:sz w:val="22"/>
          <w:szCs w:val="22"/>
          <w:u w:val="single"/>
        </w:rPr>
      </w:pPr>
      <w:r w:rsidRPr="00CE386B">
        <w:rPr>
          <w:rFonts w:ascii="Verdana" w:hAnsi="Verdana"/>
          <w:b/>
          <w:bCs/>
          <w:sz w:val="22"/>
          <w:szCs w:val="22"/>
          <w:u w:val="single"/>
        </w:rPr>
        <w:t>Work Order</w:t>
      </w:r>
    </w:p>
    <w:p w:rsidR="00104F89" w:rsidRPr="008C5BDC" w:rsidRDefault="00104F89" w:rsidP="00104F89">
      <w:pPr>
        <w:tabs>
          <w:tab w:val="left" w:pos="6450"/>
        </w:tabs>
        <w:rPr>
          <w:rFonts w:ascii="Verdana" w:hAnsi="Verdana"/>
          <w:sz w:val="22"/>
          <w:szCs w:val="22"/>
        </w:rPr>
      </w:pPr>
    </w:p>
    <w:p w:rsidR="00104F89" w:rsidRPr="00104F89" w:rsidRDefault="00104F89" w:rsidP="00104F89">
      <w:pPr>
        <w:tabs>
          <w:tab w:val="left" w:pos="6450"/>
        </w:tabs>
        <w:rPr>
          <w:rFonts w:ascii="Verdana" w:hAnsi="Verdana"/>
          <w:color w:val="FF0000"/>
          <w:sz w:val="22"/>
          <w:szCs w:val="22"/>
        </w:rPr>
      </w:pPr>
      <w:r w:rsidRPr="00104F89">
        <w:rPr>
          <w:rFonts w:ascii="Verdana" w:hAnsi="Verdana"/>
          <w:color w:val="FF0000"/>
          <w:sz w:val="22"/>
          <w:szCs w:val="22"/>
        </w:rPr>
        <w:t>To,</w:t>
      </w:r>
    </w:p>
    <w:p w:rsidR="00104F89" w:rsidRDefault="00104F89" w:rsidP="00104F89">
      <w:pPr>
        <w:tabs>
          <w:tab w:val="left" w:pos="6450"/>
        </w:tabs>
        <w:rPr>
          <w:rFonts w:ascii="Verdana" w:hAnsi="Verdana"/>
          <w:color w:val="FF0000"/>
          <w:sz w:val="22"/>
          <w:szCs w:val="22"/>
        </w:rPr>
      </w:pPr>
    </w:p>
    <w:p w:rsidR="0058727D" w:rsidRDefault="0058727D" w:rsidP="00104F89">
      <w:pPr>
        <w:tabs>
          <w:tab w:val="left" w:pos="6450"/>
        </w:tabs>
        <w:rPr>
          <w:rFonts w:ascii="Verdana" w:hAnsi="Verdana"/>
          <w:color w:val="FF0000"/>
          <w:sz w:val="22"/>
          <w:szCs w:val="22"/>
        </w:rPr>
      </w:pPr>
    </w:p>
    <w:p w:rsidR="0058727D" w:rsidRDefault="0058727D" w:rsidP="00104F89">
      <w:pPr>
        <w:tabs>
          <w:tab w:val="left" w:pos="6450"/>
        </w:tabs>
        <w:rPr>
          <w:rFonts w:ascii="Verdana" w:hAnsi="Verdana"/>
          <w:color w:val="FF0000"/>
          <w:sz w:val="22"/>
          <w:szCs w:val="22"/>
        </w:rPr>
      </w:pPr>
    </w:p>
    <w:p w:rsidR="0058727D" w:rsidRDefault="0058727D" w:rsidP="00104F89">
      <w:pPr>
        <w:tabs>
          <w:tab w:val="left" w:pos="6450"/>
        </w:tabs>
        <w:rPr>
          <w:rFonts w:ascii="Verdana" w:hAnsi="Verdana"/>
          <w:color w:val="FF0000"/>
          <w:sz w:val="22"/>
          <w:szCs w:val="22"/>
        </w:rPr>
      </w:pPr>
    </w:p>
    <w:p w:rsidR="0058727D" w:rsidRPr="00104F89" w:rsidRDefault="0058727D" w:rsidP="00104F89">
      <w:pPr>
        <w:tabs>
          <w:tab w:val="left" w:pos="6450"/>
        </w:tabs>
        <w:rPr>
          <w:rFonts w:ascii="Verdana" w:hAnsi="Verdana"/>
          <w:color w:val="FF0000"/>
          <w:sz w:val="22"/>
          <w:szCs w:val="22"/>
        </w:rPr>
      </w:pPr>
    </w:p>
    <w:p w:rsidR="00104F89" w:rsidRPr="008C5BDC" w:rsidRDefault="00104F89" w:rsidP="00104F89">
      <w:pPr>
        <w:tabs>
          <w:tab w:val="left" w:pos="6450"/>
        </w:tabs>
        <w:rPr>
          <w:rFonts w:ascii="Verdana" w:hAnsi="Verdana"/>
          <w:sz w:val="22"/>
          <w:szCs w:val="22"/>
        </w:rPr>
      </w:pPr>
    </w:p>
    <w:p w:rsidR="00104F89" w:rsidRPr="008C5BDC" w:rsidRDefault="00104F89" w:rsidP="00104F89">
      <w:pPr>
        <w:tabs>
          <w:tab w:val="left" w:pos="6450"/>
        </w:tabs>
        <w:rPr>
          <w:rFonts w:ascii="Verdana" w:hAnsi="Verdana"/>
          <w:sz w:val="22"/>
          <w:szCs w:val="22"/>
        </w:rPr>
      </w:pPr>
      <w:r w:rsidRPr="008C5BDC">
        <w:rPr>
          <w:rFonts w:ascii="Verdana" w:hAnsi="Verdana"/>
          <w:sz w:val="22"/>
          <w:szCs w:val="22"/>
        </w:rPr>
        <w:t xml:space="preserve">Sub: </w:t>
      </w:r>
      <w:r>
        <w:rPr>
          <w:rFonts w:ascii="Verdana" w:hAnsi="Verdana"/>
          <w:sz w:val="22"/>
          <w:szCs w:val="22"/>
        </w:rPr>
        <w:t xml:space="preserve"> Repairing</w:t>
      </w:r>
      <w:r w:rsidRPr="008C5BDC">
        <w:rPr>
          <w:rFonts w:ascii="Verdana" w:hAnsi="Verdana"/>
          <w:sz w:val="22"/>
          <w:szCs w:val="22"/>
        </w:rPr>
        <w:t xml:space="preserve"> of </w:t>
      </w:r>
      <w:r w:rsidR="0058727D">
        <w:rPr>
          <w:rFonts w:ascii="Verdana" w:hAnsi="Verdana"/>
          <w:sz w:val="22"/>
          <w:szCs w:val="22"/>
        </w:rPr>
        <w:t>………………………………</w:t>
      </w:r>
    </w:p>
    <w:p w:rsidR="00104F89" w:rsidRPr="00104F89" w:rsidRDefault="00104F89" w:rsidP="00104F89">
      <w:pPr>
        <w:tabs>
          <w:tab w:val="left" w:pos="6450"/>
        </w:tabs>
        <w:rPr>
          <w:rFonts w:ascii="Verdana" w:hAnsi="Verdana"/>
          <w:color w:val="FF0000"/>
          <w:sz w:val="22"/>
          <w:szCs w:val="22"/>
        </w:rPr>
      </w:pPr>
      <w:proofErr w:type="gramStart"/>
      <w:r w:rsidRPr="008C5BDC">
        <w:rPr>
          <w:rFonts w:ascii="Verdana" w:hAnsi="Verdana"/>
          <w:sz w:val="22"/>
          <w:szCs w:val="22"/>
        </w:rPr>
        <w:t>Ref.</w:t>
      </w:r>
      <w:proofErr w:type="gramEnd"/>
      <w:r w:rsidRPr="008C5BDC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  Your quotation </w:t>
      </w:r>
      <w:r w:rsidRPr="00043070">
        <w:rPr>
          <w:rFonts w:ascii="Verdana" w:hAnsi="Verdana"/>
          <w:sz w:val="22"/>
          <w:szCs w:val="22"/>
        </w:rPr>
        <w:t>dated</w:t>
      </w:r>
      <w:proofErr w:type="gramStart"/>
      <w:r w:rsidRPr="00043070">
        <w:rPr>
          <w:rFonts w:ascii="Verdana" w:hAnsi="Verdana"/>
          <w:sz w:val="22"/>
          <w:szCs w:val="22"/>
        </w:rPr>
        <w:t>:</w:t>
      </w:r>
      <w:r w:rsidR="0058727D">
        <w:rPr>
          <w:rFonts w:ascii="Verdana" w:hAnsi="Verdana"/>
          <w:sz w:val="22"/>
          <w:szCs w:val="22"/>
        </w:rPr>
        <w:t>…………………..</w:t>
      </w:r>
      <w:proofErr w:type="gramEnd"/>
    </w:p>
    <w:p w:rsidR="00104F89" w:rsidRPr="008C5BDC" w:rsidRDefault="00104F89" w:rsidP="00104F89">
      <w:pPr>
        <w:tabs>
          <w:tab w:val="left" w:pos="6450"/>
        </w:tabs>
        <w:rPr>
          <w:rFonts w:ascii="Verdana" w:hAnsi="Verdana"/>
          <w:sz w:val="22"/>
          <w:szCs w:val="22"/>
        </w:rPr>
      </w:pPr>
    </w:p>
    <w:p w:rsidR="00104F89" w:rsidRDefault="00104F89" w:rsidP="00104F89">
      <w:pPr>
        <w:tabs>
          <w:tab w:val="left" w:pos="6450"/>
        </w:tabs>
        <w:rPr>
          <w:rFonts w:ascii="Verdana" w:hAnsi="Verdana"/>
          <w:sz w:val="22"/>
          <w:szCs w:val="22"/>
        </w:rPr>
      </w:pPr>
      <w:r w:rsidRPr="008C5BDC">
        <w:rPr>
          <w:rFonts w:ascii="Verdana" w:hAnsi="Verdana"/>
          <w:sz w:val="22"/>
          <w:szCs w:val="22"/>
        </w:rPr>
        <w:t>With reference to your quotation mention above the undersigned is pleased to order out the following.</w:t>
      </w:r>
    </w:p>
    <w:p w:rsidR="00104F89" w:rsidRPr="008C5BDC" w:rsidRDefault="00104F89" w:rsidP="00104F89">
      <w:pPr>
        <w:tabs>
          <w:tab w:val="left" w:pos="6450"/>
        </w:tabs>
        <w:rPr>
          <w:rFonts w:ascii="Verdana" w:hAnsi="Verdana"/>
          <w:sz w:val="10"/>
          <w:szCs w:val="10"/>
        </w:rPr>
      </w:pPr>
    </w:p>
    <w:tbl>
      <w:tblPr>
        <w:tblW w:w="103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30"/>
        <w:gridCol w:w="6840"/>
        <w:gridCol w:w="1080"/>
        <w:gridCol w:w="1800"/>
      </w:tblGrid>
      <w:tr w:rsidR="00104F89" w:rsidRPr="00B13B5F" w:rsidTr="008B0FD7">
        <w:trPr>
          <w:trHeight w:val="503"/>
        </w:trPr>
        <w:tc>
          <w:tcPr>
            <w:tcW w:w="630" w:type="dxa"/>
          </w:tcPr>
          <w:p w:rsidR="00104F89" w:rsidRPr="00B13B5F" w:rsidRDefault="00104F89" w:rsidP="009869DF">
            <w:pPr>
              <w:tabs>
                <w:tab w:val="left" w:pos="6450"/>
              </w:tabs>
              <w:rPr>
                <w:rFonts w:ascii="Verdana" w:hAnsi="Verdana"/>
                <w:sz w:val="22"/>
                <w:szCs w:val="22"/>
              </w:rPr>
            </w:pPr>
            <w:proofErr w:type="spellStart"/>
            <w:r w:rsidRPr="00B13B5F">
              <w:rPr>
                <w:rFonts w:ascii="Verdana" w:hAnsi="Verdana"/>
                <w:sz w:val="22"/>
                <w:szCs w:val="22"/>
              </w:rPr>
              <w:t>Sr.No</w:t>
            </w:r>
            <w:proofErr w:type="spellEnd"/>
            <w:r w:rsidRPr="00B13B5F">
              <w:rPr>
                <w:rFonts w:ascii="Verdana" w:hAnsi="Verdana"/>
                <w:sz w:val="22"/>
                <w:szCs w:val="22"/>
              </w:rPr>
              <w:t>.</w:t>
            </w:r>
          </w:p>
        </w:tc>
        <w:tc>
          <w:tcPr>
            <w:tcW w:w="6840" w:type="dxa"/>
          </w:tcPr>
          <w:p w:rsidR="00104F89" w:rsidRPr="0096787E" w:rsidRDefault="00104F89" w:rsidP="009869DF">
            <w:pPr>
              <w:tabs>
                <w:tab w:val="left" w:pos="6450"/>
              </w:tabs>
              <w:rPr>
                <w:rFonts w:ascii="Verdana" w:hAnsi="Verdana" w:cs="Shruti" w:hint="cs"/>
                <w:sz w:val="22"/>
                <w:szCs w:val="22"/>
                <w:lang w:bidi="gu-IN"/>
              </w:rPr>
            </w:pPr>
            <w:r w:rsidRPr="00B13B5F">
              <w:rPr>
                <w:rFonts w:ascii="Verdana" w:hAnsi="Verdana"/>
                <w:sz w:val="22"/>
                <w:szCs w:val="22"/>
              </w:rPr>
              <w:t>Description</w:t>
            </w:r>
            <w:r w:rsidR="0096787E">
              <w:rPr>
                <w:rFonts w:ascii="Verdana" w:hAnsi="Verdana"/>
                <w:sz w:val="22"/>
                <w:szCs w:val="22"/>
              </w:rPr>
              <w:t xml:space="preserve"> of repairing</w:t>
            </w:r>
          </w:p>
        </w:tc>
        <w:tc>
          <w:tcPr>
            <w:tcW w:w="1080" w:type="dxa"/>
          </w:tcPr>
          <w:p w:rsidR="00104F89" w:rsidRPr="00B13B5F" w:rsidRDefault="00104F89" w:rsidP="009869DF">
            <w:pPr>
              <w:tabs>
                <w:tab w:val="left" w:pos="645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Qty.</w:t>
            </w:r>
          </w:p>
        </w:tc>
        <w:tc>
          <w:tcPr>
            <w:tcW w:w="1800" w:type="dxa"/>
          </w:tcPr>
          <w:p w:rsidR="00104F89" w:rsidRPr="00B13B5F" w:rsidRDefault="008B0FD7" w:rsidP="009869DF">
            <w:pPr>
              <w:tabs>
                <w:tab w:val="left" w:pos="645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Amount in </w:t>
            </w:r>
            <w:r w:rsidR="00104F89">
              <w:rPr>
                <w:rFonts w:ascii="Verdana" w:hAnsi="Verdana"/>
                <w:sz w:val="22"/>
                <w:szCs w:val="22"/>
              </w:rPr>
              <w:t xml:space="preserve"> Rs.</w:t>
            </w:r>
          </w:p>
        </w:tc>
      </w:tr>
      <w:tr w:rsidR="00104F89" w:rsidRPr="00B13B5F" w:rsidTr="008B0FD7">
        <w:trPr>
          <w:trHeight w:val="503"/>
        </w:trPr>
        <w:tc>
          <w:tcPr>
            <w:tcW w:w="630" w:type="dxa"/>
            <w:vAlign w:val="center"/>
          </w:tcPr>
          <w:p w:rsidR="00104F89" w:rsidRPr="00B13B5F" w:rsidRDefault="00104F89" w:rsidP="009869DF">
            <w:pPr>
              <w:tabs>
                <w:tab w:val="left" w:pos="645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 w:rsidRPr="00B13B5F">
              <w:rPr>
                <w:rFonts w:ascii="Verdana" w:hAnsi="Verdana"/>
                <w:sz w:val="22"/>
                <w:szCs w:val="22"/>
              </w:rPr>
              <w:t>1</w:t>
            </w:r>
          </w:p>
        </w:tc>
        <w:tc>
          <w:tcPr>
            <w:tcW w:w="6840" w:type="dxa"/>
          </w:tcPr>
          <w:p w:rsidR="00104F89" w:rsidRPr="001E60FA" w:rsidRDefault="00104F89" w:rsidP="009869DF">
            <w:pPr>
              <w:tabs>
                <w:tab w:val="left" w:pos="5940"/>
              </w:tabs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:rsidR="00104F89" w:rsidRPr="00B002D7" w:rsidRDefault="00104F89" w:rsidP="009869DF">
            <w:pPr>
              <w:tabs>
                <w:tab w:val="left" w:pos="645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104F89" w:rsidRPr="00B002D7" w:rsidRDefault="00104F89" w:rsidP="009869DF">
            <w:pPr>
              <w:tabs>
                <w:tab w:val="left" w:pos="6450"/>
              </w:tabs>
              <w:jc w:val="right"/>
              <w:rPr>
                <w:rFonts w:ascii="Verdana" w:hAnsi="Verdana"/>
                <w:sz w:val="22"/>
                <w:szCs w:val="22"/>
              </w:rPr>
            </w:pPr>
          </w:p>
        </w:tc>
      </w:tr>
      <w:tr w:rsidR="00104F89" w:rsidRPr="00B13B5F" w:rsidTr="008B0FD7">
        <w:trPr>
          <w:trHeight w:val="350"/>
        </w:trPr>
        <w:tc>
          <w:tcPr>
            <w:tcW w:w="630" w:type="dxa"/>
            <w:vAlign w:val="center"/>
          </w:tcPr>
          <w:p w:rsidR="00104F89" w:rsidRPr="00B13B5F" w:rsidRDefault="00104F89" w:rsidP="009869DF">
            <w:pPr>
              <w:tabs>
                <w:tab w:val="left" w:pos="645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2</w:t>
            </w:r>
          </w:p>
        </w:tc>
        <w:tc>
          <w:tcPr>
            <w:tcW w:w="6840" w:type="dxa"/>
          </w:tcPr>
          <w:p w:rsidR="00104F89" w:rsidRPr="00675972" w:rsidRDefault="00104F89" w:rsidP="009869DF">
            <w:pPr>
              <w:tabs>
                <w:tab w:val="left" w:pos="5940"/>
              </w:tabs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:rsidR="00104F89" w:rsidRDefault="00104F89" w:rsidP="009869DF">
            <w:pPr>
              <w:tabs>
                <w:tab w:val="left" w:pos="645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104F89" w:rsidRDefault="00104F89" w:rsidP="009869DF">
            <w:pPr>
              <w:tabs>
                <w:tab w:val="left" w:pos="6450"/>
              </w:tabs>
              <w:jc w:val="right"/>
              <w:rPr>
                <w:rFonts w:ascii="Verdana" w:hAnsi="Verdana"/>
                <w:sz w:val="22"/>
                <w:szCs w:val="22"/>
              </w:rPr>
            </w:pPr>
          </w:p>
        </w:tc>
      </w:tr>
      <w:tr w:rsidR="00104F89" w:rsidRPr="003C3F29" w:rsidTr="003C3F29">
        <w:trPr>
          <w:trHeight w:val="350"/>
        </w:trPr>
        <w:tc>
          <w:tcPr>
            <w:tcW w:w="7470" w:type="dxa"/>
            <w:gridSpan w:val="2"/>
            <w:shd w:val="clear" w:color="auto" w:fill="auto"/>
            <w:vAlign w:val="center"/>
          </w:tcPr>
          <w:p w:rsidR="00104F89" w:rsidRPr="003C3F29" w:rsidRDefault="00330135" w:rsidP="00330135">
            <w:pPr>
              <w:tabs>
                <w:tab w:val="left" w:pos="6450"/>
              </w:tabs>
              <w:rPr>
                <w:rFonts w:ascii="Verdana" w:hAnsi="Verdana"/>
                <w:sz w:val="22"/>
                <w:szCs w:val="22"/>
              </w:rPr>
            </w:pPr>
            <w:r w:rsidRPr="003C3F29">
              <w:rPr>
                <w:rFonts w:ascii="Verdana" w:hAnsi="Verdana"/>
                <w:sz w:val="22"/>
                <w:szCs w:val="22"/>
              </w:rPr>
              <w:t>Other charges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104F89" w:rsidRPr="003C3F29" w:rsidRDefault="00104F89" w:rsidP="009869DF">
            <w:pPr>
              <w:tabs>
                <w:tab w:val="left" w:pos="6450"/>
              </w:tabs>
              <w:jc w:val="right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104F89" w:rsidRPr="003C3F29" w:rsidRDefault="00104F89" w:rsidP="009869DF">
            <w:pPr>
              <w:tabs>
                <w:tab w:val="left" w:pos="6450"/>
              </w:tabs>
              <w:jc w:val="right"/>
              <w:rPr>
                <w:rFonts w:ascii="Verdana" w:hAnsi="Verdana"/>
                <w:sz w:val="22"/>
                <w:szCs w:val="22"/>
              </w:rPr>
            </w:pPr>
          </w:p>
        </w:tc>
      </w:tr>
      <w:tr w:rsidR="00330135" w:rsidRPr="003C3F29" w:rsidTr="003C3F29">
        <w:trPr>
          <w:trHeight w:val="350"/>
        </w:trPr>
        <w:tc>
          <w:tcPr>
            <w:tcW w:w="7470" w:type="dxa"/>
            <w:gridSpan w:val="2"/>
            <w:shd w:val="clear" w:color="auto" w:fill="auto"/>
            <w:vAlign w:val="center"/>
          </w:tcPr>
          <w:p w:rsidR="00330135" w:rsidRPr="003C3F29" w:rsidRDefault="00330135" w:rsidP="00CE4E1A">
            <w:pPr>
              <w:tabs>
                <w:tab w:val="left" w:pos="6450"/>
              </w:tabs>
              <w:ind w:left="252"/>
              <w:rPr>
                <w:rFonts w:ascii="Verdana" w:hAnsi="Verdana"/>
                <w:sz w:val="22"/>
                <w:szCs w:val="22"/>
              </w:rPr>
            </w:pPr>
            <w:r w:rsidRPr="003C3F29">
              <w:rPr>
                <w:rFonts w:ascii="Verdana" w:hAnsi="Verdana"/>
                <w:sz w:val="22"/>
                <w:szCs w:val="22"/>
              </w:rPr>
              <w:t>GST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330135" w:rsidRPr="003C3F29" w:rsidRDefault="00330135" w:rsidP="009869DF">
            <w:pPr>
              <w:tabs>
                <w:tab w:val="left" w:pos="6450"/>
              </w:tabs>
              <w:jc w:val="right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330135" w:rsidRPr="003C3F29" w:rsidRDefault="00330135" w:rsidP="009869DF">
            <w:pPr>
              <w:tabs>
                <w:tab w:val="left" w:pos="6450"/>
              </w:tabs>
              <w:jc w:val="right"/>
              <w:rPr>
                <w:rFonts w:ascii="Verdana" w:hAnsi="Verdana"/>
                <w:sz w:val="22"/>
                <w:szCs w:val="22"/>
              </w:rPr>
            </w:pPr>
          </w:p>
        </w:tc>
      </w:tr>
      <w:tr w:rsidR="00330135" w:rsidRPr="003C3F29" w:rsidTr="003C3F29">
        <w:trPr>
          <w:trHeight w:val="350"/>
        </w:trPr>
        <w:tc>
          <w:tcPr>
            <w:tcW w:w="7470" w:type="dxa"/>
            <w:gridSpan w:val="2"/>
            <w:shd w:val="clear" w:color="auto" w:fill="auto"/>
            <w:vAlign w:val="center"/>
          </w:tcPr>
          <w:p w:rsidR="00330135" w:rsidRPr="003C3F29" w:rsidRDefault="00330135" w:rsidP="00330135">
            <w:pPr>
              <w:tabs>
                <w:tab w:val="left" w:pos="6450"/>
              </w:tabs>
              <w:rPr>
                <w:rFonts w:ascii="Verdana" w:hAnsi="Verdana"/>
                <w:sz w:val="22"/>
                <w:szCs w:val="22"/>
              </w:rPr>
            </w:pPr>
            <w:r w:rsidRPr="003C3F29">
              <w:rPr>
                <w:rFonts w:ascii="Verdana" w:hAnsi="Verdana"/>
                <w:sz w:val="22"/>
                <w:szCs w:val="22"/>
              </w:rPr>
              <w:t>Grand total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330135" w:rsidRPr="003C3F29" w:rsidRDefault="00330135" w:rsidP="009869DF">
            <w:pPr>
              <w:tabs>
                <w:tab w:val="left" w:pos="6450"/>
              </w:tabs>
              <w:jc w:val="right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330135" w:rsidRPr="003C3F29" w:rsidRDefault="00330135" w:rsidP="009869DF">
            <w:pPr>
              <w:tabs>
                <w:tab w:val="left" w:pos="6450"/>
              </w:tabs>
              <w:jc w:val="right"/>
              <w:rPr>
                <w:rFonts w:ascii="Verdana" w:hAnsi="Verdana"/>
                <w:sz w:val="22"/>
                <w:szCs w:val="22"/>
              </w:rPr>
            </w:pPr>
          </w:p>
        </w:tc>
      </w:tr>
      <w:tr w:rsidR="00330135" w:rsidRPr="00B13B5F" w:rsidTr="003C3F29">
        <w:trPr>
          <w:trHeight w:val="440"/>
        </w:trPr>
        <w:tc>
          <w:tcPr>
            <w:tcW w:w="10350" w:type="dxa"/>
            <w:gridSpan w:val="4"/>
            <w:shd w:val="clear" w:color="auto" w:fill="auto"/>
            <w:vAlign w:val="center"/>
          </w:tcPr>
          <w:p w:rsidR="00330135" w:rsidRPr="003C3F29" w:rsidRDefault="00330135" w:rsidP="00330135">
            <w:pPr>
              <w:tabs>
                <w:tab w:val="left" w:pos="6450"/>
              </w:tabs>
              <w:rPr>
                <w:rFonts w:ascii="Verdana" w:hAnsi="Verdana"/>
                <w:sz w:val="22"/>
                <w:szCs w:val="22"/>
              </w:rPr>
            </w:pPr>
            <w:r w:rsidRPr="003C3F29">
              <w:rPr>
                <w:rFonts w:ascii="Verdana" w:hAnsi="Verdana"/>
                <w:sz w:val="22"/>
                <w:szCs w:val="22"/>
              </w:rPr>
              <w:t xml:space="preserve">Total Rupees </w:t>
            </w:r>
          </w:p>
        </w:tc>
      </w:tr>
    </w:tbl>
    <w:p w:rsidR="00104F89" w:rsidRDefault="00104F89" w:rsidP="00104F89">
      <w:pPr>
        <w:tabs>
          <w:tab w:val="left" w:pos="6450"/>
        </w:tabs>
        <w:rPr>
          <w:rFonts w:ascii="Arial" w:hAnsi="Arial"/>
          <w:sz w:val="22"/>
          <w:szCs w:val="22"/>
        </w:rPr>
      </w:pPr>
    </w:p>
    <w:p w:rsidR="00104F89" w:rsidRPr="003C3F29" w:rsidRDefault="00104F89" w:rsidP="00104F89">
      <w:pPr>
        <w:tabs>
          <w:tab w:val="left" w:pos="6450"/>
        </w:tabs>
        <w:rPr>
          <w:rFonts w:ascii="Verdana" w:hAnsi="Verdana"/>
          <w:b/>
          <w:bCs/>
          <w:sz w:val="22"/>
          <w:szCs w:val="22"/>
        </w:rPr>
      </w:pPr>
      <w:r w:rsidRPr="003C3F29">
        <w:rPr>
          <w:rFonts w:ascii="Verdana" w:hAnsi="Verdana"/>
          <w:b/>
          <w:bCs/>
          <w:sz w:val="22"/>
          <w:szCs w:val="22"/>
        </w:rPr>
        <w:t>Conditions:</w:t>
      </w:r>
    </w:p>
    <w:p w:rsidR="00104F89" w:rsidRPr="003C3F29" w:rsidRDefault="00104F89" w:rsidP="00104F89">
      <w:pPr>
        <w:numPr>
          <w:ilvl w:val="0"/>
          <w:numId w:val="2"/>
        </w:numPr>
        <w:tabs>
          <w:tab w:val="left" w:pos="0"/>
        </w:tabs>
        <w:ind w:left="360"/>
        <w:jc w:val="both"/>
        <w:rPr>
          <w:rFonts w:ascii="Verdana" w:hAnsi="Verdana"/>
          <w:sz w:val="22"/>
          <w:szCs w:val="22"/>
        </w:rPr>
      </w:pPr>
      <w:r w:rsidRPr="003C3F29">
        <w:rPr>
          <w:rFonts w:ascii="Verdana" w:hAnsi="Verdana"/>
          <w:sz w:val="22"/>
          <w:szCs w:val="22"/>
        </w:rPr>
        <w:t xml:space="preserve">The repairing should be done within </w:t>
      </w:r>
      <w:r w:rsidR="00D24070" w:rsidRPr="003C3F29">
        <w:rPr>
          <w:rFonts w:ascii="Verdana" w:hAnsi="Verdana"/>
          <w:color w:val="FF0000"/>
          <w:sz w:val="22"/>
          <w:szCs w:val="22"/>
        </w:rPr>
        <w:t>7</w:t>
      </w:r>
      <w:r w:rsidRPr="003C3F29">
        <w:rPr>
          <w:rFonts w:ascii="Verdana" w:hAnsi="Verdana"/>
          <w:color w:val="FF0000"/>
          <w:sz w:val="22"/>
          <w:szCs w:val="22"/>
        </w:rPr>
        <w:t xml:space="preserve"> days</w:t>
      </w:r>
      <w:r w:rsidRPr="003C3F29">
        <w:rPr>
          <w:rFonts w:ascii="Verdana" w:hAnsi="Verdana"/>
          <w:sz w:val="22"/>
          <w:szCs w:val="22"/>
        </w:rPr>
        <w:t xml:space="preserve"> from the date of this order.</w:t>
      </w:r>
    </w:p>
    <w:p w:rsidR="00104F89" w:rsidRPr="003C3F29" w:rsidRDefault="00104F89" w:rsidP="00104F89">
      <w:pPr>
        <w:numPr>
          <w:ilvl w:val="0"/>
          <w:numId w:val="2"/>
        </w:numPr>
        <w:ind w:left="360"/>
        <w:jc w:val="both"/>
        <w:rPr>
          <w:rFonts w:ascii="Verdana" w:hAnsi="Verdana"/>
          <w:sz w:val="22"/>
          <w:szCs w:val="22"/>
        </w:rPr>
      </w:pPr>
      <w:r w:rsidRPr="003C3F29">
        <w:rPr>
          <w:rFonts w:ascii="Verdana" w:hAnsi="Verdana"/>
          <w:sz w:val="22"/>
          <w:szCs w:val="22"/>
        </w:rPr>
        <w:t>The parts for repairing should be used of standard quality.</w:t>
      </w:r>
    </w:p>
    <w:p w:rsidR="00104F89" w:rsidRPr="003C3F29" w:rsidRDefault="00104F89" w:rsidP="00104F89">
      <w:pPr>
        <w:numPr>
          <w:ilvl w:val="0"/>
          <w:numId w:val="2"/>
        </w:numPr>
        <w:tabs>
          <w:tab w:val="left" w:pos="360"/>
          <w:tab w:val="left" w:pos="720"/>
        </w:tabs>
        <w:ind w:left="360"/>
        <w:jc w:val="both"/>
        <w:rPr>
          <w:rFonts w:ascii="Verdana" w:hAnsi="Verdana"/>
          <w:sz w:val="22"/>
          <w:szCs w:val="22"/>
        </w:rPr>
      </w:pPr>
      <w:r w:rsidRPr="003C3F29">
        <w:rPr>
          <w:rFonts w:ascii="Verdana" w:hAnsi="Verdana"/>
          <w:sz w:val="22"/>
          <w:szCs w:val="22"/>
        </w:rPr>
        <w:t>The bill should be sent in quadruplicate.</w:t>
      </w:r>
    </w:p>
    <w:p w:rsidR="00104F89" w:rsidRPr="003C3F29" w:rsidRDefault="00104F89" w:rsidP="00104F89">
      <w:pPr>
        <w:numPr>
          <w:ilvl w:val="0"/>
          <w:numId w:val="2"/>
        </w:numPr>
        <w:tabs>
          <w:tab w:val="left" w:pos="360"/>
          <w:tab w:val="left" w:pos="6450"/>
        </w:tabs>
        <w:ind w:left="360"/>
        <w:jc w:val="both"/>
        <w:rPr>
          <w:rFonts w:ascii="Verdana" w:hAnsi="Verdana"/>
          <w:sz w:val="22"/>
          <w:szCs w:val="22"/>
        </w:rPr>
      </w:pPr>
      <w:r w:rsidRPr="003C3F29">
        <w:rPr>
          <w:rFonts w:ascii="Verdana" w:hAnsi="Verdana"/>
          <w:sz w:val="22"/>
          <w:szCs w:val="22"/>
        </w:rPr>
        <w:t>Taxes to be pay as per govt. rules.</w:t>
      </w:r>
    </w:p>
    <w:p w:rsidR="00D24070" w:rsidRPr="003C3F29" w:rsidRDefault="00D24070" w:rsidP="00D24070">
      <w:pPr>
        <w:numPr>
          <w:ilvl w:val="0"/>
          <w:numId w:val="2"/>
        </w:numPr>
        <w:tabs>
          <w:tab w:val="left" w:pos="360"/>
          <w:tab w:val="left" w:pos="720"/>
        </w:tabs>
        <w:ind w:left="360"/>
        <w:jc w:val="both"/>
        <w:rPr>
          <w:rFonts w:ascii="Verdana" w:hAnsi="Verdana"/>
          <w:sz w:val="22"/>
          <w:szCs w:val="22"/>
        </w:rPr>
      </w:pPr>
      <w:r w:rsidRPr="003C3F29">
        <w:rPr>
          <w:rFonts w:ascii="Verdana" w:hAnsi="Verdana"/>
          <w:sz w:val="22"/>
          <w:szCs w:val="22"/>
        </w:rPr>
        <w:t>Payment will be done as soon as possible after due scrutiny &amp; Inspection.</w:t>
      </w:r>
    </w:p>
    <w:p w:rsidR="00104F89" w:rsidRPr="003C3F29" w:rsidRDefault="00104F89" w:rsidP="00104F89">
      <w:pPr>
        <w:numPr>
          <w:ilvl w:val="0"/>
          <w:numId w:val="2"/>
        </w:numPr>
        <w:tabs>
          <w:tab w:val="left" w:pos="360"/>
        </w:tabs>
        <w:ind w:left="360" w:right="180"/>
        <w:jc w:val="both"/>
        <w:rPr>
          <w:rFonts w:ascii="Verdana" w:hAnsi="Verdana"/>
          <w:sz w:val="22"/>
          <w:szCs w:val="22"/>
        </w:rPr>
      </w:pPr>
      <w:r w:rsidRPr="003C3F29">
        <w:rPr>
          <w:rFonts w:ascii="Verdana" w:hAnsi="Verdana"/>
          <w:sz w:val="22"/>
          <w:szCs w:val="22"/>
        </w:rPr>
        <w:t>The undersigned reserves the right to cancel the order or reject the one or all items which may be found of inferior quality or not as per our requirement/suitable to machine. Such items will be sent back to you at your cost.</w:t>
      </w:r>
    </w:p>
    <w:p w:rsidR="00104F89" w:rsidRPr="003C3F29" w:rsidRDefault="00104F89" w:rsidP="00104F89">
      <w:pPr>
        <w:tabs>
          <w:tab w:val="left" w:pos="6450"/>
        </w:tabs>
        <w:rPr>
          <w:rFonts w:ascii="Verdana" w:hAnsi="Verdana"/>
          <w:sz w:val="22"/>
          <w:szCs w:val="22"/>
        </w:rPr>
      </w:pPr>
    </w:p>
    <w:p w:rsidR="00104F89" w:rsidRPr="003C3F29" w:rsidRDefault="00104F89" w:rsidP="00104F89">
      <w:pPr>
        <w:tabs>
          <w:tab w:val="left" w:pos="6450"/>
        </w:tabs>
        <w:ind w:left="1470" w:firstLine="6450"/>
        <w:rPr>
          <w:rFonts w:ascii="Verdana" w:hAnsi="Verdana"/>
          <w:sz w:val="22"/>
          <w:szCs w:val="22"/>
        </w:rPr>
      </w:pPr>
    </w:p>
    <w:p w:rsidR="00413D0B" w:rsidRPr="003C3F29" w:rsidRDefault="00F20093" w:rsidP="00CE4E1A">
      <w:pPr>
        <w:tabs>
          <w:tab w:val="left" w:pos="6450"/>
        </w:tabs>
        <w:ind w:left="7920"/>
        <w:rPr>
          <w:rFonts w:ascii="Arial" w:hAnsi="Arial"/>
          <w:b/>
          <w:bCs/>
          <w:sz w:val="22"/>
          <w:szCs w:val="22"/>
        </w:rPr>
      </w:pPr>
      <w:r w:rsidRPr="003C3F29">
        <w:rPr>
          <w:rFonts w:ascii="Verdana" w:hAnsi="Verdana"/>
          <w:sz w:val="22"/>
          <w:szCs w:val="22"/>
        </w:rPr>
        <w:tab/>
      </w:r>
      <w:r w:rsidRPr="003C3F29">
        <w:rPr>
          <w:rFonts w:ascii="Verdana" w:hAnsi="Verdana"/>
          <w:sz w:val="22"/>
          <w:szCs w:val="22"/>
        </w:rPr>
        <w:tab/>
      </w:r>
      <w:r w:rsidR="00CE4E1A">
        <w:rPr>
          <w:rFonts w:ascii="Verdana" w:hAnsi="Verdana"/>
          <w:sz w:val="22"/>
          <w:szCs w:val="22"/>
        </w:rPr>
        <w:t xml:space="preserve">  </w:t>
      </w:r>
      <w:r w:rsidR="00104F89" w:rsidRPr="003C3F29">
        <w:rPr>
          <w:rFonts w:ascii="Verdana" w:hAnsi="Verdana"/>
          <w:b/>
          <w:bCs/>
          <w:sz w:val="22"/>
          <w:szCs w:val="22"/>
        </w:rPr>
        <w:t>Principal</w:t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  <w:r w:rsidR="00413D0B" w:rsidRPr="003C3F29">
        <w:rPr>
          <w:rFonts w:hint="cs"/>
          <w:b/>
          <w:bCs/>
          <w:cs/>
          <w:lang w:bidi="gu-IN"/>
        </w:rPr>
        <w:tab/>
      </w:r>
    </w:p>
    <w:p w:rsidR="00607E8E" w:rsidRDefault="00607E8E" w:rsidP="00BE7520">
      <w:pPr>
        <w:tabs>
          <w:tab w:val="left" w:pos="540"/>
          <w:tab w:val="left" w:pos="5940"/>
        </w:tabs>
        <w:rPr>
          <w:rFonts w:ascii="Verdana" w:hAnsi="Verdana" w:cs="Shruti"/>
          <w:sz w:val="22"/>
          <w:szCs w:val="22"/>
          <w:lang w:bidi="gu-IN"/>
        </w:rPr>
      </w:pPr>
    </w:p>
    <w:p w:rsidR="00BE7520" w:rsidRDefault="00BE7520" w:rsidP="00BE7520">
      <w:pPr>
        <w:tabs>
          <w:tab w:val="left" w:pos="540"/>
          <w:tab w:val="left" w:pos="5940"/>
        </w:tabs>
        <w:rPr>
          <w:rFonts w:ascii="Verdana" w:hAnsi="Verdana" w:cs="Shruti"/>
          <w:sz w:val="22"/>
          <w:szCs w:val="22"/>
          <w:lang w:bidi="gu-IN"/>
        </w:rPr>
      </w:pPr>
    </w:p>
    <w:p w:rsidR="00BE7520" w:rsidRDefault="00BE7520" w:rsidP="00BE7520">
      <w:pPr>
        <w:tabs>
          <w:tab w:val="left" w:pos="540"/>
          <w:tab w:val="left" w:pos="5940"/>
        </w:tabs>
        <w:rPr>
          <w:rFonts w:ascii="Verdana" w:hAnsi="Verdana" w:cs="Shruti"/>
          <w:sz w:val="22"/>
          <w:szCs w:val="22"/>
          <w:lang w:bidi="gu-IN"/>
        </w:rPr>
      </w:pPr>
    </w:p>
    <w:p w:rsidR="00BE7520" w:rsidRDefault="004E1DD9" w:rsidP="00BE7520">
      <w:pPr>
        <w:tabs>
          <w:tab w:val="left" w:pos="540"/>
          <w:tab w:val="left" w:pos="5940"/>
        </w:tabs>
        <w:rPr>
          <w:rFonts w:ascii="Verdana" w:hAnsi="Verdana" w:cs="Shruti"/>
          <w:sz w:val="22"/>
          <w:szCs w:val="22"/>
          <w:lang w:bidi="gu-IN"/>
        </w:rPr>
      </w:pPr>
      <w:r>
        <w:rPr>
          <w:rFonts w:ascii="Verdana" w:hAnsi="Verdana" w:cs="Shruti"/>
          <w:noProof/>
          <w:sz w:val="22"/>
          <w:szCs w:val="22"/>
          <w:lang w:bidi="hi-IN"/>
        </w:rPr>
        <w:pict>
          <v:group id="_x0000_s1122" style="position:absolute;margin-left:22.65pt;margin-top:811.2pt;width:552pt;height:0;z-index:-251652608;mso-position-horizontal-relative:page;mso-position-vertical-relative:page" coordorigin="453,15310" coordsize="11040,0">
            <v:shape id="_x0000_s1123" style="position:absolute;left:453;top:15310;width:11040;height:0" coordorigin="453,15310" coordsize="11040,0" path="m453,15310r11039,e" filled="f" strokecolor="#ec3237" strokeweight=".35269mm">
              <v:path arrowok="t"/>
            </v:shape>
            <w10:wrap anchorx="page" anchory="page"/>
          </v:group>
        </w:pict>
      </w:r>
      <w:r>
        <w:rPr>
          <w:rFonts w:ascii="Verdana" w:hAnsi="Verdana" w:cs="Shruti"/>
          <w:noProof/>
          <w:sz w:val="22"/>
          <w:szCs w:val="22"/>
          <w:lang w:bidi="hi-IN"/>
        </w:rPr>
        <w:pict>
          <v:group id="_x0000_s1119" style="position:absolute;margin-left:81.5pt;margin-top:814.4pt;width:433.85pt;height:22.65pt;z-index:-251653632;mso-position-horizontal-relative:page;mso-position-vertical-relative:page" coordorigin="1630,15434" coordsize="8677,453">
            <v:shape id="_x0000_s1120" type="#_x0000_t75" style="position:absolute;left:1630;top:15434;width:8677;height:453">
              <v:imagedata r:id="rId10" o:title=""/>
            </v:shape>
            <v:shape id="_x0000_s1121" type="#_x0000_t75" style="position:absolute;left:6853;top:15673;width:1202;height:213">
              <v:imagedata r:id="rId11" o:title=""/>
            </v:shape>
            <w10:wrap anchorx="page" anchory="page"/>
          </v:group>
        </w:pict>
      </w:r>
    </w:p>
    <w:sectPr w:rsidR="00BE7520" w:rsidSect="00CE4E1A">
      <w:type w:val="continuous"/>
      <w:pgSz w:w="11907" w:h="16839" w:code="9"/>
      <w:pgMar w:top="450" w:right="403" w:bottom="274" w:left="1260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BD1509"/>
    <w:multiLevelType w:val="hybridMultilevel"/>
    <w:tmpl w:val="49B04E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C201E9"/>
    <w:multiLevelType w:val="multilevel"/>
    <w:tmpl w:val="FD647B1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6D274B6E"/>
    <w:multiLevelType w:val="hybridMultilevel"/>
    <w:tmpl w:val="924C0C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883B4A"/>
    <w:rsid w:val="00002A98"/>
    <w:rsid w:val="0001180D"/>
    <w:rsid w:val="00026D11"/>
    <w:rsid w:val="000715DB"/>
    <w:rsid w:val="000A7EB4"/>
    <w:rsid w:val="00104F89"/>
    <w:rsid w:val="00133051"/>
    <w:rsid w:val="00184183"/>
    <w:rsid w:val="002823F1"/>
    <w:rsid w:val="002B7A05"/>
    <w:rsid w:val="002C424F"/>
    <w:rsid w:val="00330135"/>
    <w:rsid w:val="0034068B"/>
    <w:rsid w:val="00356091"/>
    <w:rsid w:val="00371CC1"/>
    <w:rsid w:val="003B2FF0"/>
    <w:rsid w:val="003C3F29"/>
    <w:rsid w:val="00413D0B"/>
    <w:rsid w:val="004161BA"/>
    <w:rsid w:val="004300B7"/>
    <w:rsid w:val="004519D2"/>
    <w:rsid w:val="0045510A"/>
    <w:rsid w:val="0046132A"/>
    <w:rsid w:val="004778DE"/>
    <w:rsid w:val="004B2A1C"/>
    <w:rsid w:val="004B7485"/>
    <w:rsid w:val="004C717E"/>
    <w:rsid w:val="004E1DD9"/>
    <w:rsid w:val="0058727D"/>
    <w:rsid w:val="00607E8E"/>
    <w:rsid w:val="00627171"/>
    <w:rsid w:val="00691BB7"/>
    <w:rsid w:val="00706372"/>
    <w:rsid w:val="007C4013"/>
    <w:rsid w:val="00883B4A"/>
    <w:rsid w:val="008B0FD7"/>
    <w:rsid w:val="008E6AD6"/>
    <w:rsid w:val="009010B0"/>
    <w:rsid w:val="00917046"/>
    <w:rsid w:val="00947221"/>
    <w:rsid w:val="0096787E"/>
    <w:rsid w:val="009B11D9"/>
    <w:rsid w:val="00A11EA3"/>
    <w:rsid w:val="00A92978"/>
    <w:rsid w:val="00A96098"/>
    <w:rsid w:val="00AB035B"/>
    <w:rsid w:val="00B374BB"/>
    <w:rsid w:val="00B618C9"/>
    <w:rsid w:val="00B76106"/>
    <w:rsid w:val="00BD30F3"/>
    <w:rsid w:val="00BE3F11"/>
    <w:rsid w:val="00BE7520"/>
    <w:rsid w:val="00C72D52"/>
    <w:rsid w:val="00C73416"/>
    <w:rsid w:val="00CE4E1A"/>
    <w:rsid w:val="00D01704"/>
    <w:rsid w:val="00D24070"/>
    <w:rsid w:val="00D26BA4"/>
    <w:rsid w:val="00D44E51"/>
    <w:rsid w:val="00D61A44"/>
    <w:rsid w:val="00E27979"/>
    <w:rsid w:val="00E61F7B"/>
    <w:rsid w:val="00E64E4B"/>
    <w:rsid w:val="00E65409"/>
    <w:rsid w:val="00E808D7"/>
    <w:rsid w:val="00EB3EED"/>
    <w:rsid w:val="00ED7456"/>
    <w:rsid w:val="00F20093"/>
    <w:rsid w:val="00F614D5"/>
    <w:rsid w:val="00F75CC9"/>
    <w:rsid w:val="00F76B90"/>
    <w:rsid w:val="00FD6C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E7520"/>
    <w:pPr>
      <w:spacing w:after="200" w:line="276" w:lineRule="auto"/>
      <w:ind w:left="720"/>
    </w:pPr>
    <w:rPr>
      <w:rFonts w:ascii="Calibri" w:eastAsia="Calibri" w:hAnsi="Calibri" w:cs="Shruti"/>
      <w:sz w:val="22"/>
      <w:szCs w:val="22"/>
      <w:lang w:bidi="gu-IN"/>
    </w:rPr>
  </w:style>
  <w:style w:type="table" w:styleId="TableGrid">
    <w:name w:val="Table Grid"/>
    <w:basedOn w:val="TableNormal"/>
    <w:uiPriority w:val="59"/>
    <w:rsid w:val="00BE7520"/>
    <w:rPr>
      <w:rFonts w:asciiTheme="minorHAnsi" w:eastAsiaTheme="minorHAnsi" w:hAnsiTheme="minorHAnsi" w:cstheme="minorBidi"/>
      <w:sz w:val="22"/>
      <w:lang w:bidi="hi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11</cp:revision>
  <cp:lastPrinted>2020-10-15T07:55:00Z</cp:lastPrinted>
  <dcterms:created xsi:type="dcterms:W3CDTF">2021-02-02T05:34:00Z</dcterms:created>
  <dcterms:modified xsi:type="dcterms:W3CDTF">2021-02-19T09:05:00Z</dcterms:modified>
</cp:coreProperties>
</file>